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2F1" w:rsidRPr="00D04BF2" w:rsidRDefault="005802F1" w:rsidP="005802F1">
      <w:pPr>
        <w:spacing w:before="23" w:line="360" w:lineRule="auto"/>
        <w:jc w:val="center"/>
        <w:rPr>
          <w:rFonts w:eastAsia="Arial"/>
          <w:b/>
          <w:bCs/>
          <w:position w:val="-1"/>
          <w:sz w:val="24"/>
          <w:szCs w:val="24"/>
        </w:rPr>
      </w:pPr>
      <w:r w:rsidRPr="00D04BF2">
        <w:rPr>
          <w:rFonts w:eastAsia="Arial"/>
          <w:b/>
          <w:bCs/>
          <w:position w:val="-1"/>
          <w:sz w:val="24"/>
          <w:szCs w:val="24"/>
        </w:rPr>
        <w:t xml:space="preserve">SISTEM MANAJEMEN STOK </w:t>
      </w:r>
      <w:r w:rsidR="00247696" w:rsidRPr="00D04BF2">
        <w:rPr>
          <w:rFonts w:eastAsia="Arial"/>
          <w:b/>
          <w:bCs/>
          <w:position w:val="-1"/>
          <w:sz w:val="24"/>
          <w:szCs w:val="24"/>
        </w:rPr>
        <w:t xml:space="preserve">ALAT </w:t>
      </w:r>
      <w:r w:rsidRPr="00D04BF2">
        <w:rPr>
          <w:rFonts w:eastAsia="Arial"/>
          <w:b/>
          <w:bCs/>
          <w:position w:val="-1"/>
          <w:sz w:val="24"/>
          <w:szCs w:val="24"/>
        </w:rPr>
        <w:t>PERABOTAN TOKO ZAHIRA</w:t>
      </w:r>
    </w:p>
    <w:p w:rsidR="005802F1" w:rsidRPr="00D04BF2" w:rsidRDefault="005802F1" w:rsidP="005802F1">
      <w:pPr>
        <w:spacing w:before="23" w:line="360" w:lineRule="auto"/>
        <w:jc w:val="center"/>
        <w:rPr>
          <w:rFonts w:eastAsia="Arial"/>
          <w:b/>
          <w:bCs/>
          <w:sz w:val="24"/>
          <w:szCs w:val="24"/>
        </w:rPr>
      </w:pPr>
    </w:p>
    <w:p w:rsidR="005802F1" w:rsidRPr="00D04BF2" w:rsidRDefault="005802F1" w:rsidP="005802F1">
      <w:pPr>
        <w:spacing w:before="4" w:line="360" w:lineRule="auto"/>
        <w:jc w:val="center"/>
        <w:rPr>
          <w:b/>
          <w:bCs/>
          <w:w w:val="116"/>
          <w:sz w:val="24"/>
          <w:szCs w:val="24"/>
        </w:rPr>
      </w:pPr>
      <w:proofErr w:type="gramStart"/>
      <w:r w:rsidRPr="00D04BF2">
        <w:rPr>
          <w:b/>
          <w:bCs/>
          <w:sz w:val="24"/>
          <w:szCs w:val="24"/>
        </w:rPr>
        <w:t>P</w:t>
      </w:r>
      <w:r w:rsidRPr="00D04BF2">
        <w:rPr>
          <w:b/>
          <w:bCs/>
          <w:spacing w:val="-8"/>
          <w:sz w:val="24"/>
          <w:szCs w:val="24"/>
        </w:rPr>
        <w:t>R</w:t>
      </w:r>
      <w:r w:rsidRPr="00D04BF2">
        <w:rPr>
          <w:b/>
          <w:bCs/>
          <w:spacing w:val="-14"/>
          <w:sz w:val="24"/>
          <w:szCs w:val="24"/>
        </w:rPr>
        <w:t>O</w:t>
      </w:r>
      <w:r w:rsidRPr="00D04BF2">
        <w:rPr>
          <w:b/>
          <w:bCs/>
          <w:sz w:val="24"/>
          <w:szCs w:val="24"/>
        </w:rPr>
        <w:t xml:space="preserve">YEK  </w:t>
      </w:r>
      <w:r w:rsidRPr="00D04BF2">
        <w:rPr>
          <w:b/>
          <w:bCs/>
          <w:w w:val="116"/>
          <w:sz w:val="24"/>
          <w:szCs w:val="24"/>
        </w:rPr>
        <w:t>I</w:t>
      </w:r>
      <w:bookmarkStart w:id="0" w:name="_GoBack"/>
      <w:bookmarkEnd w:id="0"/>
      <w:proofErr w:type="gramEnd"/>
    </w:p>
    <w:p w:rsidR="005802F1" w:rsidRPr="00D04BF2" w:rsidRDefault="005802F1" w:rsidP="005802F1">
      <w:pPr>
        <w:spacing w:before="4" w:line="360" w:lineRule="auto"/>
        <w:jc w:val="center"/>
        <w:rPr>
          <w:w w:val="116"/>
          <w:sz w:val="24"/>
          <w:szCs w:val="24"/>
        </w:rPr>
      </w:pPr>
    </w:p>
    <w:p w:rsidR="005802F1" w:rsidRPr="00D04BF2" w:rsidRDefault="005802F1" w:rsidP="005802F1">
      <w:pPr>
        <w:spacing w:before="4" w:line="360" w:lineRule="auto"/>
        <w:jc w:val="center"/>
        <w:rPr>
          <w:sz w:val="24"/>
          <w:szCs w:val="24"/>
        </w:rPr>
      </w:pPr>
    </w:p>
    <w:p w:rsidR="005802F1" w:rsidRPr="00D04BF2" w:rsidRDefault="005802F1" w:rsidP="005802F1">
      <w:pPr>
        <w:spacing w:before="4" w:line="360" w:lineRule="auto"/>
        <w:jc w:val="center"/>
        <w:rPr>
          <w:sz w:val="24"/>
          <w:szCs w:val="24"/>
        </w:rPr>
      </w:pPr>
    </w:p>
    <w:p w:rsidR="005802F1" w:rsidRPr="00D04BF2" w:rsidRDefault="005802F1" w:rsidP="005802F1">
      <w:pPr>
        <w:spacing w:line="360" w:lineRule="auto"/>
        <w:jc w:val="center"/>
      </w:pPr>
      <w:r w:rsidRPr="00D04BF2">
        <w:rPr>
          <w:noProof/>
        </w:rPr>
        <w:drawing>
          <wp:inline distT="0" distB="0" distL="0" distR="0" wp14:anchorId="6EF9DE6E" wp14:editId="02D711AF">
            <wp:extent cx="2569845" cy="2522855"/>
            <wp:effectExtent l="0" t="0" r="0" b="0"/>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8" cstate="print"/>
                    <a:srcRect/>
                    <a:stretch/>
                  </pic:blipFill>
                  <pic:spPr>
                    <a:xfrm>
                      <a:off x="0" y="0"/>
                      <a:ext cx="2569845" cy="2522855"/>
                    </a:xfrm>
                    <a:prstGeom prst="rect">
                      <a:avLst/>
                    </a:prstGeom>
                    <a:ln>
                      <a:noFill/>
                    </a:ln>
                  </pic:spPr>
                </pic:pic>
              </a:graphicData>
            </a:graphic>
          </wp:inline>
        </w:drawing>
      </w:r>
    </w:p>
    <w:p w:rsidR="005802F1" w:rsidRPr="00D04BF2" w:rsidRDefault="005802F1" w:rsidP="005802F1">
      <w:pPr>
        <w:spacing w:before="11" w:line="360" w:lineRule="auto"/>
        <w:rPr>
          <w:sz w:val="24"/>
          <w:szCs w:val="24"/>
        </w:rPr>
      </w:pPr>
    </w:p>
    <w:p w:rsidR="005802F1" w:rsidRPr="00D04BF2" w:rsidRDefault="005802F1" w:rsidP="005802F1">
      <w:pPr>
        <w:spacing w:before="11" w:line="360" w:lineRule="auto"/>
        <w:rPr>
          <w:sz w:val="24"/>
          <w:szCs w:val="24"/>
        </w:rPr>
      </w:pPr>
    </w:p>
    <w:p w:rsidR="005802F1" w:rsidRPr="00D04BF2" w:rsidRDefault="005802F1" w:rsidP="005802F1">
      <w:pPr>
        <w:spacing w:before="11" w:line="360" w:lineRule="auto"/>
        <w:rPr>
          <w:sz w:val="24"/>
          <w:szCs w:val="24"/>
        </w:rPr>
      </w:pPr>
    </w:p>
    <w:p w:rsidR="005802F1" w:rsidRPr="00D04BF2" w:rsidRDefault="005802F1" w:rsidP="005802F1">
      <w:pPr>
        <w:spacing w:before="11" w:line="360" w:lineRule="auto"/>
        <w:jc w:val="center"/>
        <w:rPr>
          <w:b/>
          <w:bCs/>
          <w:w w:val="104"/>
          <w:sz w:val="24"/>
          <w:szCs w:val="24"/>
        </w:rPr>
      </w:pPr>
      <w:proofErr w:type="spellStart"/>
      <w:r w:rsidRPr="00D04BF2">
        <w:rPr>
          <w:b/>
          <w:bCs/>
          <w:sz w:val="24"/>
          <w:szCs w:val="24"/>
        </w:rPr>
        <w:t>Disusun</w:t>
      </w:r>
      <w:proofErr w:type="spellEnd"/>
      <w:r w:rsidRPr="00D04BF2">
        <w:rPr>
          <w:b/>
          <w:bCs/>
          <w:spacing w:val="37"/>
          <w:sz w:val="24"/>
          <w:szCs w:val="24"/>
        </w:rPr>
        <w:t xml:space="preserve"> </w:t>
      </w:r>
      <w:proofErr w:type="spellStart"/>
      <w:r w:rsidRPr="00D04BF2">
        <w:rPr>
          <w:b/>
          <w:bCs/>
          <w:w w:val="104"/>
          <w:sz w:val="24"/>
          <w:szCs w:val="24"/>
        </w:rPr>
        <w:t>oleh</w:t>
      </w:r>
      <w:proofErr w:type="spellEnd"/>
      <w:r w:rsidRPr="00D04BF2">
        <w:rPr>
          <w:b/>
          <w:bCs/>
          <w:w w:val="104"/>
          <w:sz w:val="24"/>
          <w:szCs w:val="24"/>
        </w:rPr>
        <w:t>:</w:t>
      </w:r>
    </w:p>
    <w:p w:rsidR="005802F1" w:rsidRPr="00D04BF2" w:rsidRDefault="005802F1" w:rsidP="005802F1">
      <w:pPr>
        <w:spacing w:before="11" w:line="360" w:lineRule="auto"/>
        <w:jc w:val="center"/>
        <w:rPr>
          <w:b/>
          <w:bCs/>
          <w:spacing w:val="-6"/>
          <w:sz w:val="24"/>
          <w:szCs w:val="24"/>
        </w:rPr>
      </w:pPr>
    </w:p>
    <w:p w:rsidR="005802F1" w:rsidRPr="00D04BF2" w:rsidRDefault="005802F1" w:rsidP="005802F1">
      <w:pPr>
        <w:spacing w:before="11" w:line="360" w:lineRule="auto"/>
        <w:jc w:val="center"/>
        <w:rPr>
          <w:b/>
          <w:bCs/>
          <w:spacing w:val="-6"/>
          <w:sz w:val="24"/>
          <w:szCs w:val="24"/>
        </w:rPr>
      </w:pPr>
    </w:p>
    <w:p w:rsidR="005802F1" w:rsidRPr="00D04BF2" w:rsidRDefault="005802F1" w:rsidP="005802F1">
      <w:pPr>
        <w:spacing w:before="11" w:line="360" w:lineRule="auto"/>
        <w:jc w:val="center"/>
        <w:rPr>
          <w:b/>
          <w:bCs/>
          <w:spacing w:val="-6"/>
          <w:sz w:val="24"/>
          <w:szCs w:val="24"/>
          <w:lang w:val="id-ID"/>
        </w:rPr>
      </w:pPr>
      <w:r w:rsidRPr="00D04BF2">
        <w:rPr>
          <w:b/>
          <w:bCs/>
          <w:spacing w:val="-6"/>
          <w:sz w:val="24"/>
          <w:szCs w:val="24"/>
        </w:rPr>
        <w:t>DIMAS ADDRIANSYAH PAMUNGKAS</w:t>
      </w:r>
      <w:r w:rsidRPr="00D04BF2">
        <w:rPr>
          <w:b/>
          <w:bCs/>
          <w:spacing w:val="-6"/>
          <w:sz w:val="24"/>
          <w:szCs w:val="24"/>
        </w:rPr>
        <w:tab/>
      </w:r>
      <w:r w:rsidRPr="00D04BF2">
        <w:rPr>
          <w:b/>
          <w:bCs/>
          <w:spacing w:val="-6"/>
          <w:sz w:val="24"/>
          <w:szCs w:val="24"/>
        </w:rPr>
        <w:tab/>
      </w:r>
      <w:r w:rsidR="00EF3D49" w:rsidRPr="00D04BF2">
        <w:rPr>
          <w:b/>
          <w:bCs/>
          <w:spacing w:val="-6"/>
          <w:sz w:val="24"/>
          <w:szCs w:val="24"/>
        </w:rPr>
        <w:t>1805009</w:t>
      </w:r>
    </w:p>
    <w:p w:rsidR="005802F1" w:rsidRPr="00D04BF2" w:rsidRDefault="005802F1" w:rsidP="005802F1">
      <w:pPr>
        <w:spacing w:before="11" w:line="360" w:lineRule="auto"/>
        <w:jc w:val="center"/>
        <w:rPr>
          <w:b/>
          <w:bCs/>
          <w:spacing w:val="-6"/>
          <w:sz w:val="24"/>
          <w:szCs w:val="24"/>
          <w:lang w:val="id-ID"/>
        </w:rPr>
      </w:pPr>
      <w:r w:rsidRPr="00D04BF2">
        <w:rPr>
          <w:b/>
          <w:bCs/>
          <w:spacing w:val="-6"/>
          <w:sz w:val="24"/>
          <w:szCs w:val="24"/>
        </w:rPr>
        <w:t>MA</w:t>
      </w:r>
      <w:r w:rsidR="00BE7BE0" w:rsidRPr="00D04BF2">
        <w:rPr>
          <w:b/>
          <w:bCs/>
          <w:spacing w:val="-6"/>
          <w:sz w:val="24"/>
          <w:szCs w:val="24"/>
          <w:lang w:val="id-ID"/>
        </w:rPr>
        <w:t>’</w:t>
      </w:r>
      <w:r w:rsidRPr="00D04BF2">
        <w:rPr>
          <w:b/>
          <w:bCs/>
          <w:spacing w:val="-6"/>
          <w:sz w:val="24"/>
          <w:szCs w:val="24"/>
        </w:rPr>
        <w:t>RIFATIN AZIZAH</w:t>
      </w:r>
      <w:r w:rsidRPr="00D04BF2">
        <w:rPr>
          <w:b/>
          <w:bCs/>
          <w:spacing w:val="-6"/>
          <w:sz w:val="24"/>
          <w:szCs w:val="24"/>
        </w:rPr>
        <w:tab/>
      </w:r>
      <w:r w:rsidRPr="00D04BF2">
        <w:rPr>
          <w:b/>
          <w:bCs/>
          <w:spacing w:val="-6"/>
          <w:sz w:val="24"/>
          <w:szCs w:val="24"/>
        </w:rPr>
        <w:tab/>
      </w:r>
      <w:r w:rsidRPr="00D04BF2">
        <w:rPr>
          <w:b/>
          <w:bCs/>
          <w:spacing w:val="-6"/>
          <w:sz w:val="24"/>
          <w:szCs w:val="24"/>
        </w:rPr>
        <w:tab/>
      </w:r>
      <w:r w:rsidRPr="00D04BF2">
        <w:rPr>
          <w:b/>
          <w:bCs/>
          <w:spacing w:val="-6"/>
          <w:sz w:val="24"/>
          <w:szCs w:val="24"/>
        </w:rPr>
        <w:tab/>
      </w:r>
      <w:r w:rsidR="003C6BCF">
        <w:rPr>
          <w:b/>
          <w:bCs/>
          <w:spacing w:val="-6"/>
          <w:sz w:val="24"/>
          <w:szCs w:val="24"/>
        </w:rPr>
        <w:t>1805016</w:t>
      </w:r>
    </w:p>
    <w:p w:rsidR="005802F1" w:rsidRPr="00D04BF2" w:rsidRDefault="005802F1" w:rsidP="005802F1">
      <w:pPr>
        <w:spacing w:before="11" w:line="360" w:lineRule="auto"/>
        <w:jc w:val="center"/>
        <w:rPr>
          <w:b/>
          <w:bCs/>
          <w:sz w:val="24"/>
          <w:szCs w:val="24"/>
          <w:lang w:val="id-ID"/>
        </w:rPr>
      </w:pPr>
      <w:r w:rsidRPr="00D04BF2">
        <w:rPr>
          <w:b/>
          <w:bCs/>
          <w:spacing w:val="-6"/>
          <w:sz w:val="24"/>
          <w:szCs w:val="24"/>
        </w:rPr>
        <w:t>MUHAMMAD PRANATA</w:t>
      </w:r>
      <w:r w:rsidRPr="00D04BF2">
        <w:rPr>
          <w:b/>
          <w:bCs/>
          <w:spacing w:val="-6"/>
          <w:sz w:val="24"/>
          <w:szCs w:val="24"/>
        </w:rPr>
        <w:tab/>
      </w:r>
      <w:r w:rsidRPr="00D04BF2">
        <w:rPr>
          <w:b/>
          <w:bCs/>
          <w:spacing w:val="-6"/>
          <w:sz w:val="24"/>
          <w:szCs w:val="24"/>
        </w:rPr>
        <w:tab/>
      </w:r>
      <w:r w:rsidRPr="00D04BF2">
        <w:rPr>
          <w:b/>
          <w:bCs/>
          <w:spacing w:val="-6"/>
          <w:sz w:val="24"/>
          <w:szCs w:val="24"/>
        </w:rPr>
        <w:tab/>
      </w:r>
      <w:r w:rsidRPr="00D04BF2">
        <w:rPr>
          <w:b/>
          <w:bCs/>
          <w:spacing w:val="-6"/>
          <w:sz w:val="24"/>
          <w:szCs w:val="24"/>
        </w:rPr>
        <w:tab/>
      </w:r>
      <w:r w:rsidR="00EF3D49" w:rsidRPr="00D04BF2">
        <w:rPr>
          <w:b/>
          <w:bCs/>
          <w:spacing w:val="-6"/>
          <w:sz w:val="24"/>
          <w:szCs w:val="24"/>
        </w:rPr>
        <w:t>1805021</w:t>
      </w:r>
    </w:p>
    <w:p w:rsidR="005802F1" w:rsidRPr="00D04BF2" w:rsidRDefault="005802F1" w:rsidP="005802F1">
      <w:pPr>
        <w:spacing w:line="360" w:lineRule="auto"/>
        <w:jc w:val="center"/>
        <w:rPr>
          <w:sz w:val="24"/>
          <w:szCs w:val="24"/>
        </w:rPr>
      </w:pPr>
    </w:p>
    <w:p w:rsidR="005802F1" w:rsidRPr="00D04BF2" w:rsidRDefault="005802F1" w:rsidP="005802F1">
      <w:pPr>
        <w:spacing w:line="360" w:lineRule="auto"/>
        <w:jc w:val="center"/>
        <w:rPr>
          <w:sz w:val="24"/>
          <w:szCs w:val="24"/>
        </w:rPr>
      </w:pPr>
    </w:p>
    <w:p w:rsidR="00FD6AB0" w:rsidRPr="00D04BF2" w:rsidRDefault="00FD6AB0" w:rsidP="00F3689D">
      <w:pPr>
        <w:spacing w:line="360" w:lineRule="auto"/>
        <w:rPr>
          <w:sz w:val="24"/>
          <w:szCs w:val="24"/>
        </w:rPr>
      </w:pPr>
    </w:p>
    <w:p w:rsidR="005802F1" w:rsidRPr="00D04BF2" w:rsidRDefault="005802F1" w:rsidP="005802F1">
      <w:pPr>
        <w:spacing w:line="360" w:lineRule="auto"/>
        <w:jc w:val="center"/>
        <w:rPr>
          <w:b/>
          <w:bCs/>
          <w:w w:val="105"/>
          <w:sz w:val="24"/>
          <w:szCs w:val="24"/>
        </w:rPr>
      </w:pPr>
      <w:r w:rsidRPr="00D04BF2">
        <w:rPr>
          <w:b/>
          <w:bCs/>
          <w:sz w:val="24"/>
          <w:szCs w:val="24"/>
        </w:rPr>
        <w:t>JU</w:t>
      </w:r>
      <w:r w:rsidRPr="00D04BF2">
        <w:rPr>
          <w:b/>
          <w:bCs/>
          <w:spacing w:val="-8"/>
          <w:sz w:val="24"/>
          <w:szCs w:val="24"/>
        </w:rPr>
        <w:t>R</w:t>
      </w:r>
      <w:r w:rsidRPr="00D04BF2">
        <w:rPr>
          <w:b/>
          <w:bCs/>
          <w:sz w:val="24"/>
          <w:szCs w:val="24"/>
        </w:rPr>
        <w:t>USAN</w:t>
      </w:r>
      <w:r w:rsidRPr="00D04BF2">
        <w:rPr>
          <w:b/>
          <w:bCs/>
          <w:spacing w:val="32"/>
          <w:sz w:val="24"/>
          <w:szCs w:val="24"/>
        </w:rPr>
        <w:t xml:space="preserve"> </w:t>
      </w:r>
      <w:proofErr w:type="gramStart"/>
      <w:r w:rsidRPr="00D04BF2">
        <w:rPr>
          <w:b/>
          <w:bCs/>
          <w:sz w:val="24"/>
          <w:szCs w:val="24"/>
        </w:rPr>
        <w:t xml:space="preserve">TEKNIK </w:t>
      </w:r>
      <w:r w:rsidRPr="00D04BF2">
        <w:rPr>
          <w:b/>
          <w:bCs/>
          <w:spacing w:val="3"/>
          <w:sz w:val="24"/>
          <w:szCs w:val="24"/>
        </w:rPr>
        <w:t xml:space="preserve"> </w:t>
      </w:r>
      <w:r w:rsidRPr="00D04BF2">
        <w:rPr>
          <w:b/>
          <w:bCs/>
          <w:w w:val="105"/>
          <w:sz w:val="24"/>
          <w:szCs w:val="24"/>
        </w:rPr>
        <w:t>INFORM</w:t>
      </w:r>
      <w:r w:rsidRPr="00D04BF2">
        <w:rPr>
          <w:b/>
          <w:bCs/>
          <w:spacing w:val="-27"/>
          <w:w w:val="99"/>
          <w:sz w:val="24"/>
          <w:szCs w:val="24"/>
        </w:rPr>
        <w:t>A</w:t>
      </w:r>
      <w:r w:rsidRPr="00D04BF2">
        <w:rPr>
          <w:b/>
          <w:bCs/>
          <w:w w:val="105"/>
          <w:sz w:val="24"/>
          <w:szCs w:val="24"/>
        </w:rPr>
        <w:t>TIKA</w:t>
      </w:r>
      <w:proofErr w:type="gramEnd"/>
    </w:p>
    <w:p w:rsidR="005802F1" w:rsidRPr="00D04BF2" w:rsidRDefault="005802F1" w:rsidP="005802F1">
      <w:pPr>
        <w:spacing w:line="360" w:lineRule="auto"/>
        <w:jc w:val="center"/>
        <w:rPr>
          <w:b/>
          <w:bCs/>
          <w:w w:val="105"/>
          <w:sz w:val="24"/>
          <w:szCs w:val="24"/>
        </w:rPr>
      </w:pPr>
      <w:r w:rsidRPr="00D04BF2">
        <w:rPr>
          <w:b/>
          <w:bCs/>
          <w:sz w:val="24"/>
          <w:szCs w:val="24"/>
        </w:rPr>
        <w:t>PRODI REKAYASA PERANGKAT LUNAK</w:t>
      </w:r>
    </w:p>
    <w:p w:rsidR="005802F1" w:rsidRPr="00D04BF2" w:rsidRDefault="005802F1" w:rsidP="005802F1">
      <w:pPr>
        <w:spacing w:line="360" w:lineRule="auto"/>
        <w:jc w:val="center"/>
        <w:rPr>
          <w:b/>
          <w:bCs/>
          <w:sz w:val="24"/>
          <w:szCs w:val="24"/>
        </w:rPr>
      </w:pPr>
      <w:r w:rsidRPr="00D04BF2">
        <w:rPr>
          <w:b/>
          <w:bCs/>
          <w:w w:val="108"/>
          <w:sz w:val="24"/>
          <w:szCs w:val="24"/>
        </w:rPr>
        <w:t>POLITEKNIK</w:t>
      </w:r>
      <w:r w:rsidRPr="00D04BF2">
        <w:rPr>
          <w:b/>
          <w:bCs/>
          <w:spacing w:val="-6"/>
          <w:w w:val="108"/>
          <w:sz w:val="24"/>
          <w:szCs w:val="24"/>
        </w:rPr>
        <w:t xml:space="preserve"> </w:t>
      </w:r>
      <w:proofErr w:type="gramStart"/>
      <w:r w:rsidRPr="00D04BF2">
        <w:rPr>
          <w:b/>
          <w:bCs/>
          <w:sz w:val="24"/>
          <w:szCs w:val="24"/>
        </w:rPr>
        <w:t xml:space="preserve">NEGERI </w:t>
      </w:r>
      <w:r w:rsidRPr="00D04BF2">
        <w:rPr>
          <w:b/>
          <w:bCs/>
          <w:spacing w:val="2"/>
          <w:sz w:val="24"/>
          <w:szCs w:val="24"/>
        </w:rPr>
        <w:t xml:space="preserve"> </w:t>
      </w:r>
      <w:r w:rsidRPr="00D04BF2">
        <w:rPr>
          <w:b/>
          <w:bCs/>
          <w:w w:val="103"/>
          <w:sz w:val="24"/>
          <w:szCs w:val="24"/>
        </w:rPr>
        <w:t>INDRAM</w:t>
      </w:r>
      <w:r w:rsidRPr="00D04BF2">
        <w:rPr>
          <w:b/>
          <w:bCs/>
          <w:spacing w:val="-28"/>
          <w:w w:val="99"/>
          <w:sz w:val="24"/>
          <w:szCs w:val="24"/>
        </w:rPr>
        <w:t>A</w:t>
      </w:r>
      <w:r w:rsidRPr="00D04BF2">
        <w:rPr>
          <w:b/>
          <w:bCs/>
          <w:w w:val="99"/>
          <w:sz w:val="24"/>
          <w:szCs w:val="24"/>
        </w:rPr>
        <w:t>YU</w:t>
      </w:r>
      <w:proofErr w:type="gramEnd"/>
    </w:p>
    <w:p w:rsidR="005802F1" w:rsidRPr="00D04BF2" w:rsidRDefault="005802F1" w:rsidP="005802F1">
      <w:pPr>
        <w:spacing w:line="360" w:lineRule="auto"/>
        <w:jc w:val="center"/>
        <w:rPr>
          <w:b/>
          <w:bCs/>
          <w:spacing w:val="-6"/>
          <w:sz w:val="24"/>
          <w:szCs w:val="24"/>
          <w:lang w:val="id-ID"/>
        </w:rPr>
      </w:pPr>
      <w:r w:rsidRPr="00D04BF2">
        <w:rPr>
          <w:b/>
          <w:bCs/>
          <w:spacing w:val="-6"/>
          <w:sz w:val="24"/>
          <w:szCs w:val="24"/>
          <w:lang w:val="id-ID"/>
        </w:rPr>
        <w:t>2020</w:t>
      </w:r>
    </w:p>
    <w:p w:rsidR="005802F1" w:rsidRPr="00D04BF2" w:rsidRDefault="005802F1" w:rsidP="005802F1">
      <w:pPr>
        <w:rPr>
          <w:b/>
          <w:bCs/>
        </w:rPr>
      </w:pPr>
    </w:p>
    <w:p w:rsidR="005F314B" w:rsidRPr="00D04BF2" w:rsidRDefault="005F314B" w:rsidP="005F314B">
      <w:pPr>
        <w:pStyle w:val="Heading1"/>
        <w:numPr>
          <w:ilvl w:val="0"/>
          <w:numId w:val="0"/>
        </w:numPr>
        <w:ind w:left="720" w:hanging="720"/>
        <w:jc w:val="center"/>
        <w:rPr>
          <w:rFonts w:ascii="Times New Roman" w:hAnsi="Times New Roman" w:cs="Times New Roman"/>
        </w:rPr>
      </w:pPr>
      <w:bookmarkStart w:id="1" w:name="_Toc34290189"/>
      <w:r w:rsidRPr="00D04BF2">
        <w:rPr>
          <w:rFonts w:ascii="Times New Roman" w:hAnsi="Times New Roman" w:cs="Times New Roman"/>
        </w:rPr>
        <w:t>LEMBAR PENGESAHAN</w:t>
      </w:r>
      <w:bookmarkEnd w:id="1"/>
    </w:p>
    <w:p w:rsidR="005F314B" w:rsidRPr="00D04BF2" w:rsidRDefault="005F314B" w:rsidP="005F314B"/>
    <w:p w:rsidR="00EF3D49" w:rsidRPr="00D04BF2" w:rsidRDefault="00EF3D49" w:rsidP="00144387">
      <w:pPr>
        <w:spacing w:line="360" w:lineRule="auto"/>
        <w:jc w:val="center"/>
        <w:rPr>
          <w:b/>
          <w:bCs/>
          <w:sz w:val="24"/>
          <w:szCs w:val="24"/>
        </w:rPr>
      </w:pPr>
      <w:r w:rsidRPr="00D04BF2">
        <w:rPr>
          <w:b/>
          <w:bCs/>
          <w:sz w:val="24"/>
          <w:szCs w:val="24"/>
        </w:rPr>
        <w:t>PROPOSAL PROYEK 1</w:t>
      </w:r>
    </w:p>
    <w:p w:rsidR="00EF3D49" w:rsidRPr="00D04BF2" w:rsidRDefault="00EF3D49" w:rsidP="00EF3D49">
      <w:pPr>
        <w:spacing w:line="360" w:lineRule="auto"/>
        <w:jc w:val="center"/>
        <w:rPr>
          <w:b/>
          <w:bCs/>
          <w:sz w:val="24"/>
          <w:szCs w:val="24"/>
        </w:rPr>
      </w:pPr>
      <w:r w:rsidRPr="00D04BF2">
        <w:rPr>
          <w:b/>
          <w:bCs/>
          <w:sz w:val="24"/>
          <w:szCs w:val="24"/>
        </w:rPr>
        <w:t>SISTEM MANAJEMEN ALAT PERABOTAN TOKO ZAHIRA</w:t>
      </w:r>
    </w:p>
    <w:p w:rsidR="00EF3D49" w:rsidRPr="00D04BF2" w:rsidRDefault="00EF3D49" w:rsidP="00EF3D49">
      <w:pPr>
        <w:spacing w:line="360" w:lineRule="auto"/>
        <w:jc w:val="center"/>
        <w:rPr>
          <w:b/>
          <w:bCs/>
          <w:sz w:val="24"/>
          <w:szCs w:val="24"/>
        </w:rPr>
      </w:pPr>
    </w:p>
    <w:p w:rsidR="00EF3D49" w:rsidRPr="00D04BF2" w:rsidRDefault="00EF3D49" w:rsidP="00EF3D49">
      <w:pPr>
        <w:spacing w:line="360" w:lineRule="auto"/>
        <w:jc w:val="center"/>
        <w:rPr>
          <w:b/>
          <w:bCs/>
          <w:sz w:val="24"/>
          <w:szCs w:val="24"/>
        </w:rPr>
      </w:pPr>
    </w:p>
    <w:p w:rsidR="00EF3D49" w:rsidRPr="00D04BF2" w:rsidRDefault="00EF3D49" w:rsidP="00EF3D49">
      <w:pPr>
        <w:spacing w:line="360" w:lineRule="auto"/>
        <w:jc w:val="center"/>
        <w:rPr>
          <w:b/>
          <w:bCs/>
          <w:sz w:val="24"/>
          <w:szCs w:val="24"/>
        </w:rPr>
      </w:pPr>
    </w:p>
    <w:p w:rsidR="000E426D" w:rsidRPr="00D04BF2" w:rsidRDefault="000E426D" w:rsidP="00EF3D49">
      <w:pPr>
        <w:spacing w:line="360" w:lineRule="auto"/>
        <w:jc w:val="center"/>
        <w:rPr>
          <w:b/>
          <w:bCs/>
          <w:sz w:val="24"/>
          <w:szCs w:val="24"/>
        </w:rPr>
      </w:pPr>
    </w:p>
    <w:p w:rsidR="008721C9" w:rsidRPr="004A6608" w:rsidRDefault="00EF3D49" w:rsidP="008721C9">
      <w:pPr>
        <w:spacing w:line="360" w:lineRule="auto"/>
        <w:jc w:val="center"/>
        <w:rPr>
          <w:bCs/>
          <w:sz w:val="24"/>
          <w:szCs w:val="24"/>
        </w:rPr>
      </w:pPr>
      <w:proofErr w:type="spellStart"/>
      <w:r w:rsidRPr="004A6608">
        <w:rPr>
          <w:bCs/>
          <w:sz w:val="24"/>
          <w:szCs w:val="24"/>
        </w:rPr>
        <w:t>Diajukan</w:t>
      </w:r>
      <w:proofErr w:type="spellEnd"/>
      <w:r w:rsidRPr="004A6608">
        <w:rPr>
          <w:bCs/>
          <w:sz w:val="24"/>
          <w:szCs w:val="24"/>
        </w:rPr>
        <w:t xml:space="preserve"> </w:t>
      </w:r>
      <w:proofErr w:type="spellStart"/>
      <w:proofErr w:type="gramStart"/>
      <w:r w:rsidRPr="004A6608">
        <w:rPr>
          <w:bCs/>
          <w:sz w:val="24"/>
          <w:szCs w:val="24"/>
        </w:rPr>
        <w:t>Oleh</w:t>
      </w:r>
      <w:proofErr w:type="spellEnd"/>
      <w:r w:rsidRPr="004A6608">
        <w:rPr>
          <w:bCs/>
          <w:sz w:val="24"/>
          <w:szCs w:val="24"/>
        </w:rPr>
        <w:t xml:space="preserve"> :</w:t>
      </w:r>
      <w:proofErr w:type="gramEnd"/>
    </w:p>
    <w:p w:rsidR="000E426D" w:rsidRPr="00D04BF2" w:rsidRDefault="000E426D" w:rsidP="008721C9">
      <w:pPr>
        <w:spacing w:line="360" w:lineRule="auto"/>
        <w:jc w:val="center"/>
        <w:rPr>
          <w:b/>
          <w:bCs/>
          <w:sz w:val="24"/>
          <w:szCs w:val="24"/>
        </w:rPr>
      </w:pPr>
    </w:p>
    <w:p w:rsidR="00EF3D49" w:rsidRPr="00D04BF2" w:rsidRDefault="00EF3D49" w:rsidP="00EF3D49">
      <w:pPr>
        <w:spacing w:line="360" w:lineRule="auto"/>
        <w:jc w:val="center"/>
        <w:rPr>
          <w:b/>
          <w:bCs/>
          <w:sz w:val="24"/>
          <w:szCs w:val="24"/>
        </w:rPr>
      </w:pPr>
      <w:r w:rsidRPr="00D04BF2">
        <w:rPr>
          <w:b/>
          <w:bCs/>
          <w:sz w:val="24"/>
          <w:szCs w:val="24"/>
        </w:rPr>
        <w:t>DIMAS ADDRIANSYAH PAMUNGKAS</w:t>
      </w:r>
      <w:r w:rsidRPr="00D04BF2">
        <w:rPr>
          <w:b/>
          <w:bCs/>
          <w:sz w:val="24"/>
          <w:szCs w:val="24"/>
        </w:rPr>
        <w:tab/>
      </w:r>
      <w:r w:rsidRPr="00D04BF2">
        <w:rPr>
          <w:b/>
          <w:bCs/>
          <w:sz w:val="24"/>
          <w:szCs w:val="24"/>
        </w:rPr>
        <w:tab/>
        <w:t>1805009</w:t>
      </w:r>
    </w:p>
    <w:p w:rsidR="00EF3D49" w:rsidRPr="00D04BF2" w:rsidRDefault="00EF3D49" w:rsidP="00EF3D49">
      <w:pPr>
        <w:spacing w:line="360" w:lineRule="auto"/>
        <w:jc w:val="center"/>
        <w:rPr>
          <w:b/>
          <w:bCs/>
          <w:spacing w:val="-6"/>
          <w:sz w:val="24"/>
          <w:szCs w:val="24"/>
        </w:rPr>
      </w:pPr>
      <w:r w:rsidRPr="00D04BF2">
        <w:rPr>
          <w:b/>
          <w:bCs/>
          <w:spacing w:val="-6"/>
          <w:sz w:val="24"/>
          <w:szCs w:val="24"/>
        </w:rPr>
        <w:t>MA</w:t>
      </w:r>
      <w:r w:rsidRPr="00D04BF2">
        <w:rPr>
          <w:b/>
          <w:bCs/>
          <w:spacing w:val="-6"/>
          <w:sz w:val="24"/>
          <w:szCs w:val="24"/>
          <w:lang w:val="id-ID"/>
        </w:rPr>
        <w:t>’</w:t>
      </w:r>
      <w:r w:rsidRPr="00D04BF2">
        <w:rPr>
          <w:b/>
          <w:bCs/>
          <w:spacing w:val="-6"/>
          <w:sz w:val="24"/>
          <w:szCs w:val="24"/>
        </w:rPr>
        <w:t>RIFATIN AZIZAH</w:t>
      </w:r>
      <w:r w:rsidRPr="00D04BF2">
        <w:rPr>
          <w:b/>
          <w:bCs/>
          <w:spacing w:val="-6"/>
          <w:sz w:val="24"/>
          <w:szCs w:val="24"/>
        </w:rPr>
        <w:tab/>
      </w:r>
      <w:r w:rsidRPr="00D04BF2">
        <w:rPr>
          <w:b/>
          <w:bCs/>
          <w:spacing w:val="-6"/>
          <w:sz w:val="24"/>
          <w:szCs w:val="24"/>
        </w:rPr>
        <w:tab/>
      </w:r>
      <w:r w:rsidRPr="00D04BF2">
        <w:rPr>
          <w:b/>
          <w:bCs/>
          <w:spacing w:val="-6"/>
          <w:sz w:val="24"/>
          <w:szCs w:val="24"/>
        </w:rPr>
        <w:tab/>
      </w:r>
      <w:r w:rsidR="008721C9" w:rsidRPr="00D04BF2">
        <w:rPr>
          <w:b/>
          <w:bCs/>
          <w:spacing w:val="-6"/>
          <w:sz w:val="24"/>
          <w:szCs w:val="24"/>
        </w:rPr>
        <w:tab/>
      </w:r>
      <w:r w:rsidR="003C6BCF">
        <w:rPr>
          <w:b/>
          <w:bCs/>
          <w:spacing w:val="-6"/>
          <w:sz w:val="24"/>
          <w:szCs w:val="24"/>
        </w:rPr>
        <w:t>1805016</w:t>
      </w:r>
    </w:p>
    <w:p w:rsidR="00EF3D49" w:rsidRPr="00D04BF2" w:rsidRDefault="008721C9" w:rsidP="008721C9">
      <w:pPr>
        <w:spacing w:line="360" w:lineRule="auto"/>
        <w:jc w:val="center"/>
        <w:rPr>
          <w:b/>
          <w:bCs/>
          <w:spacing w:val="-6"/>
          <w:sz w:val="24"/>
          <w:szCs w:val="24"/>
        </w:rPr>
      </w:pPr>
      <w:r w:rsidRPr="00D04BF2">
        <w:rPr>
          <w:b/>
          <w:bCs/>
          <w:spacing w:val="-6"/>
          <w:sz w:val="24"/>
          <w:szCs w:val="24"/>
        </w:rPr>
        <w:t>MUHAMMAD PRANATA</w:t>
      </w:r>
      <w:r w:rsidRPr="00D04BF2">
        <w:rPr>
          <w:b/>
          <w:bCs/>
          <w:spacing w:val="-6"/>
          <w:sz w:val="24"/>
          <w:szCs w:val="24"/>
        </w:rPr>
        <w:tab/>
      </w:r>
      <w:r w:rsidRPr="00D04BF2">
        <w:rPr>
          <w:b/>
          <w:bCs/>
          <w:spacing w:val="-6"/>
          <w:sz w:val="24"/>
          <w:szCs w:val="24"/>
        </w:rPr>
        <w:tab/>
      </w:r>
      <w:r w:rsidRPr="00D04BF2">
        <w:rPr>
          <w:b/>
          <w:bCs/>
          <w:spacing w:val="-6"/>
          <w:sz w:val="24"/>
          <w:szCs w:val="24"/>
        </w:rPr>
        <w:tab/>
      </w:r>
      <w:r w:rsidRPr="00D04BF2">
        <w:rPr>
          <w:b/>
          <w:bCs/>
          <w:spacing w:val="-6"/>
          <w:sz w:val="24"/>
          <w:szCs w:val="24"/>
        </w:rPr>
        <w:tab/>
        <w:t>1805021</w:t>
      </w:r>
    </w:p>
    <w:p w:rsidR="000E426D" w:rsidRPr="00D04BF2" w:rsidRDefault="000E426D" w:rsidP="000E426D">
      <w:pPr>
        <w:spacing w:line="360" w:lineRule="auto"/>
        <w:rPr>
          <w:b/>
          <w:bCs/>
          <w:spacing w:val="-6"/>
          <w:sz w:val="24"/>
          <w:szCs w:val="24"/>
        </w:rPr>
      </w:pPr>
    </w:p>
    <w:p w:rsidR="000E426D" w:rsidRPr="00D04BF2" w:rsidRDefault="000E426D" w:rsidP="008721C9">
      <w:pPr>
        <w:spacing w:line="360" w:lineRule="auto"/>
        <w:jc w:val="center"/>
        <w:rPr>
          <w:b/>
          <w:bCs/>
          <w:spacing w:val="-6"/>
          <w:sz w:val="24"/>
          <w:szCs w:val="24"/>
        </w:rPr>
      </w:pPr>
    </w:p>
    <w:p w:rsidR="000E426D" w:rsidRPr="00D04BF2" w:rsidRDefault="000E426D" w:rsidP="000E426D">
      <w:pPr>
        <w:spacing w:line="360" w:lineRule="auto"/>
        <w:jc w:val="center"/>
        <w:rPr>
          <w:sz w:val="24"/>
          <w:szCs w:val="24"/>
        </w:rPr>
      </w:pPr>
      <w:r w:rsidRPr="00D04BF2">
        <w:rPr>
          <w:sz w:val="24"/>
          <w:szCs w:val="24"/>
        </w:rPr>
        <w:t>Indramayu</w:t>
      </w:r>
      <w:proofErr w:type="gramStart"/>
      <w:r w:rsidRPr="00D04BF2">
        <w:rPr>
          <w:sz w:val="24"/>
          <w:szCs w:val="24"/>
        </w:rPr>
        <w:t>,</w:t>
      </w:r>
      <w:r w:rsidR="00A20BC4">
        <w:rPr>
          <w:sz w:val="24"/>
          <w:szCs w:val="24"/>
        </w:rPr>
        <w:t>6</w:t>
      </w:r>
      <w:proofErr w:type="gramEnd"/>
      <w:r w:rsidRPr="00D04BF2">
        <w:rPr>
          <w:sz w:val="24"/>
          <w:szCs w:val="24"/>
        </w:rPr>
        <w:t xml:space="preserve"> </w:t>
      </w:r>
      <w:proofErr w:type="spellStart"/>
      <w:r w:rsidRPr="00D04BF2">
        <w:rPr>
          <w:sz w:val="24"/>
          <w:szCs w:val="24"/>
        </w:rPr>
        <w:t>Maret</w:t>
      </w:r>
      <w:proofErr w:type="spellEnd"/>
      <w:r w:rsidR="00D04BF2">
        <w:rPr>
          <w:sz w:val="24"/>
          <w:szCs w:val="24"/>
        </w:rPr>
        <w:t xml:space="preserve"> 2020</w:t>
      </w:r>
    </w:p>
    <w:p w:rsidR="000E426D" w:rsidRPr="00D04BF2" w:rsidRDefault="000E426D" w:rsidP="000E426D">
      <w:pPr>
        <w:spacing w:line="360" w:lineRule="auto"/>
        <w:jc w:val="center"/>
        <w:rPr>
          <w:sz w:val="24"/>
          <w:szCs w:val="24"/>
        </w:rPr>
      </w:pPr>
      <w:proofErr w:type="spellStart"/>
      <w:r w:rsidRPr="00D04BF2">
        <w:rPr>
          <w:sz w:val="24"/>
          <w:szCs w:val="24"/>
        </w:rPr>
        <w:t>Disetujui</w:t>
      </w:r>
      <w:proofErr w:type="spellEnd"/>
      <w:r w:rsidRPr="00D04BF2">
        <w:rPr>
          <w:sz w:val="24"/>
          <w:szCs w:val="24"/>
        </w:rPr>
        <w:t xml:space="preserve"> </w:t>
      </w:r>
      <w:proofErr w:type="spellStart"/>
      <w:r w:rsidRPr="00D04BF2">
        <w:rPr>
          <w:sz w:val="24"/>
          <w:szCs w:val="24"/>
        </w:rPr>
        <w:t>Oleh</w:t>
      </w:r>
      <w:proofErr w:type="spellEnd"/>
      <w:r w:rsidRPr="00D04BF2">
        <w:rPr>
          <w:sz w:val="24"/>
          <w:szCs w:val="24"/>
        </w:rPr>
        <w:t>:</w:t>
      </w:r>
    </w:p>
    <w:p w:rsidR="000E426D" w:rsidRPr="00D04BF2" w:rsidRDefault="000E426D" w:rsidP="000E426D">
      <w:pPr>
        <w:spacing w:line="360" w:lineRule="auto"/>
        <w:jc w:val="both"/>
        <w:rPr>
          <w:sz w:val="24"/>
          <w:szCs w:val="24"/>
        </w:rPr>
      </w:pPr>
      <w:r w:rsidRPr="00D04BF2">
        <w:rPr>
          <w:noProof/>
          <w:sz w:val="24"/>
          <w:szCs w:val="24"/>
        </w:rPr>
        <mc:AlternateContent>
          <mc:Choice Requires="wps">
            <w:drawing>
              <wp:anchor distT="45720" distB="45720" distL="114300" distR="114300" simplePos="0" relativeHeight="251655168" behindDoc="0" locked="0" layoutInCell="1" allowOverlap="1" wp14:anchorId="6730D715" wp14:editId="57B825C8">
                <wp:simplePos x="0" y="0"/>
                <wp:positionH relativeFrom="margin">
                  <wp:posOffset>1179830</wp:posOffset>
                </wp:positionH>
                <wp:positionV relativeFrom="paragraph">
                  <wp:posOffset>199390</wp:posOffset>
                </wp:positionV>
                <wp:extent cx="2809875" cy="1404620"/>
                <wp:effectExtent l="0" t="0" r="952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404620"/>
                        </a:xfrm>
                        <a:prstGeom prst="rect">
                          <a:avLst/>
                        </a:prstGeom>
                        <a:solidFill>
                          <a:srgbClr val="FFFFFF"/>
                        </a:solidFill>
                        <a:ln w="9525">
                          <a:noFill/>
                          <a:miter lim="800000"/>
                        </a:ln>
                      </wps:spPr>
                      <wps:txbx>
                        <w:txbxContent>
                          <w:p w:rsidR="000E426D" w:rsidRDefault="000E426D" w:rsidP="000E426D">
                            <w:pPr>
                              <w:jc w:val="center"/>
                              <w:rPr>
                                <w:sz w:val="24"/>
                                <w:szCs w:val="24"/>
                              </w:rPr>
                            </w:pPr>
                            <w:proofErr w:type="spellStart"/>
                            <w:r>
                              <w:rPr>
                                <w:sz w:val="24"/>
                                <w:szCs w:val="24"/>
                              </w:rPr>
                              <w:t>Dosen</w:t>
                            </w:r>
                            <w:proofErr w:type="spellEnd"/>
                            <w:r>
                              <w:rPr>
                                <w:sz w:val="24"/>
                                <w:szCs w:val="24"/>
                              </w:rPr>
                              <w:t xml:space="preserve"> </w:t>
                            </w:r>
                            <w:proofErr w:type="spellStart"/>
                            <w:r>
                              <w:rPr>
                                <w:sz w:val="24"/>
                                <w:szCs w:val="24"/>
                              </w:rPr>
                              <w:t>Pembimbing</w:t>
                            </w:r>
                            <w:proofErr w:type="spellEnd"/>
                            <w:r>
                              <w:rPr>
                                <w:sz w:val="24"/>
                                <w:szCs w:val="24"/>
                              </w:rPr>
                              <w:t xml:space="preserve"> I</w:t>
                            </w: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sz w:val="24"/>
                                <w:szCs w:val="24"/>
                                <w:u w:val="single"/>
                              </w:rPr>
                            </w:pPr>
                            <w:r>
                              <w:rPr>
                                <w:b/>
                                <w:bCs/>
                                <w:sz w:val="24"/>
                                <w:szCs w:val="24"/>
                                <w:u w:val="single"/>
                              </w:rPr>
                              <w:t xml:space="preserve">Willy </w:t>
                            </w:r>
                            <w:proofErr w:type="spellStart"/>
                            <w:r>
                              <w:rPr>
                                <w:b/>
                                <w:bCs/>
                                <w:sz w:val="24"/>
                                <w:szCs w:val="24"/>
                                <w:u w:val="single"/>
                              </w:rPr>
                              <w:t>Permana</w:t>
                            </w:r>
                            <w:proofErr w:type="spellEnd"/>
                            <w:r>
                              <w:rPr>
                                <w:b/>
                                <w:bCs/>
                                <w:sz w:val="24"/>
                                <w:szCs w:val="24"/>
                                <w:u w:val="single"/>
                              </w:rPr>
                              <w:t xml:space="preserve"> Putra, S.T., </w:t>
                            </w:r>
                            <w:proofErr w:type="spellStart"/>
                            <w:r>
                              <w:rPr>
                                <w:b/>
                                <w:bCs/>
                                <w:sz w:val="24"/>
                                <w:szCs w:val="24"/>
                                <w:u w:val="single"/>
                              </w:rPr>
                              <w:t>M.Eng</w:t>
                            </w:r>
                            <w:proofErr w:type="spellEnd"/>
                          </w:p>
                          <w:p w:rsidR="000E426D" w:rsidRDefault="000E426D" w:rsidP="000E426D">
                            <w:pPr>
                              <w:jc w:val="center"/>
                              <w:rPr>
                                <w:b/>
                                <w:bCs/>
                                <w:sz w:val="24"/>
                                <w:szCs w:val="24"/>
                              </w:rPr>
                            </w:pPr>
                            <w:r>
                              <w:rPr>
                                <w:b/>
                                <w:bCs/>
                                <w:sz w:val="24"/>
                                <w:szCs w:val="24"/>
                              </w:rPr>
                              <w:t xml:space="preserve">NIP </w:t>
                            </w:r>
                            <w:r>
                              <w:rPr>
                                <w:rFonts w:eastAsia="Helvetica"/>
                                <w:b/>
                                <w:bCs/>
                                <w:sz w:val="24"/>
                                <w:szCs w:val="24"/>
                                <w:shd w:val="clear" w:color="auto" w:fill="FFFFFF"/>
                              </w:rPr>
                              <w:t>19861004 201903 1 004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730D715" id="_x0000_t202" coordsize="21600,21600" o:spt="202" path="m,l,21600r21600,l21600,xe">
                <v:stroke joinstyle="miter"/>
                <v:path gradientshapeok="t" o:connecttype="rect"/>
              </v:shapetype>
              <v:shape id="Text Box 2" o:spid="_x0000_s1026" type="#_x0000_t202" style="position:absolute;left:0;text-align:left;margin-left:92.9pt;margin-top:15.7pt;width:221.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" stroked="f">
                <v:textbox style="mso-fit-shape-to-text:t">
                  <w:txbxContent>
                    <w:p w:rsidR="000E426D" w:rsidRDefault="000E426D" w:rsidP="000E426D">
                      <w:pPr>
                        <w:jc w:val="center"/>
                        <w:rPr>
                          <w:sz w:val="24"/>
                          <w:szCs w:val="24"/>
                        </w:rPr>
                      </w:pPr>
                      <w:r>
                        <w:rPr>
                          <w:sz w:val="24"/>
                          <w:szCs w:val="24"/>
                        </w:rPr>
                        <w:t>Dosen Pembimbing I</w:t>
                      </w: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sz w:val="24"/>
                          <w:szCs w:val="24"/>
                          <w:u w:val="single"/>
                        </w:rPr>
                      </w:pPr>
                      <w:r>
                        <w:rPr>
                          <w:b/>
                          <w:bCs/>
                          <w:sz w:val="24"/>
                          <w:szCs w:val="24"/>
                          <w:u w:val="single"/>
                        </w:rPr>
                        <w:t>Willy Permana Putra, S.T., M.Eng</w:t>
                      </w:r>
                    </w:p>
                    <w:p w:rsidR="000E426D" w:rsidRDefault="000E426D" w:rsidP="000E426D">
                      <w:pPr>
                        <w:jc w:val="center"/>
                        <w:rPr>
                          <w:b/>
                          <w:bCs/>
                          <w:sz w:val="24"/>
                          <w:szCs w:val="24"/>
                        </w:rPr>
                      </w:pPr>
                      <w:r>
                        <w:rPr>
                          <w:b/>
                          <w:bCs/>
                          <w:sz w:val="24"/>
                          <w:szCs w:val="24"/>
                        </w:rPr>
                        <w:t xml:space="preserve">NIP </w:t>
                      </w:r>
                      <w:r>
                        <w:rPr>
                          <w:rFonts w:eastAsia="Helvetica"/>
                          <w:b/>
                          <w:bCs/>
                          <w:sz w:val="24"/>
                          <w:szCs w:val="24"/>
                          <w:shd w:val="clear" w:color="auto" w:fill="FFFFFF"/>
                        </w:rPr>
                        <w:t>19861004 201903 1 004</w:t>
                      </w:r>
                    </w:p>
                  </w:txbxContent>
                </v:textbox>
                <w10:wrap type="square" anchorx="margin"/>
              </v:shape>
            </w:pict>
          </mc:Fallback>
        </mc:AlternateContent>
      </w: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0E426D" w:rsidP="000E426D">
      <w:pPr>
        <w:spacing w:line="360" w:lineRule="auto"/>
        <w:jc w:val="both"/>
        <w:rPr>
          <w:sz w:val="24"/>
          <w:szCs w:val="24"/>
        </w:rPr>
      </w:pPr>
    </w:p>
    <w:p w:rsidR="000E426D" w:rsidRPr="00D04BF2" w:rsidRDefault="00551B65" w:rsidP="000E426D">
      <w:pPr>
        <w:spacing w:line="360" w:lineRule="auto"/>
        <w:jc w:val="both"/>
        <w:rPr>
          <w:sz w:val="24"/>
          <w:szCs w:val="24"/>
        </w:rPr>
      </w:pPr>
      <w:r w:rsidRPr="00D04BF2">
        <w:rPr>
          <w:noProof/>
          <w:sz w:val="24"/>
          <w:szCs w:val="24"/>
        </w:rPr>
        <mc:AlternateContent>
          <mc:Choice Requires="wps">
            <w:drawing>
              <wp:anchor distT="45720" distB="45720" distL="114300" distR="114300" simplePos="0" relativeHeight="251657216" behindDoc="0" locked="0" layoutInCell="1" allowOverlap="1" wp14:anchorId="26C4BF57" wp14:editId="64ED42FF">
                <wp:simplePos x="0" y="0"/>
                <wp:positionH relativeFrom="margin">
                  <wp:posOffset>-123825</wp:posOffset>
                </wp:positionH>
                <wp:positionV relativeFrom="paragraph">
                  <wp:posOffset>629920</wp:posOffset>
                </wp:positionV>
                <wp:extent cx="2559685" cy="1404620"/>
                <wp:effectExtent l="0" t="0" r="12065" b="50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404620"/>
                        </a:xfrm>
                        <a:prstGeom prst="rect">
                          <a:avLst/>
                        </a:prstGeom>
                        <a:solidFill>
                          <a:srgbClr val="FFFFFF"/>
                        </a:solidFill>
                        <a:ln w="9525">
                          <a:noFill/>
                          <a:miter lim="800000"/>
                        </a:ln>
                      </wps:spPr>
                      <wps:txbx>
                        <w:txbxContent>
                          <w:p w:rsidR="000E426D" w:rsidRDefault="000E426D" w:rsidP="000E426D">
                            <w:pPr>
                              <w:jc w:val="center"/>
                              <w:rPr>
                                <w:sz w:val="24"/>
                                <w:szCs w:val="24"/>
                              </w:rPr>
                            </w:pPr>
                            <w:proofErr w:type="spellStart"/>
                            <w:r>
                              <w:rPr>
                                <w:sz w:val="24"/>
                                <w:szCs w:val="24"/>
                              </w:rPr>
                              <w:t>Dosen</w:t>
                            </w:r>
                            <w:proofErr w:type="spellEnd"/>
                            <w:r>
                              <w:rPr>
                                <w:sz w:val="24"/>
                                <w:szCs w:val="24"/>
                              </w:rPr>
                              <w:t xml:space="preserve"> </w:t>
                            </w:r>
                            <w:proofErr w:type="spellStart"/>
                            <w:r>
                              <w:rPr>
                                <w:sz w:val="24"/>
                                <w:szCs w:val="24"/>
                              </w:rPr>
                              <w:t>Pembimbing</w:t>
                            </w:r>
                            <w:proofErr w:type="spellEnd"/>
                            <w:r>
                              <w:rPr>
                                <w:sz w:val="24"/>
                                <w:szCs w:val="24"/>
                              </w:rPr>
                              <w:t xml:space="preserve"> 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u w:val="single"/>
                              </w:rPr>
                            </w:pPr>
                            <w:proofErr w:type="spellStart"/>
                            <w:r>
                              <w:rPr>
                                <w:b/>
                                <w:bCs/>
                                <w:sz w:val="24"/>
                                <w:szCs w:val="24"/>
                                <w:u w:val="single"/>
                              </w:rPr>
                              <w:t>A.Sumarudin</w:t>
                            </w:r>
                            <w:proofErr w:type="spellEnd"/>
                            <w:r>
                              <w:rPr>
                                <w:b/>
                                <w:bCs/>
                                <w:sz w:val="24"/>
                                <w:szCs w:val="24"/>
                                <w:u w:val="single"/>
                              </w:rPr>
                              <w:t xml:space="preserve">, </w:t>
                            </w:r>
                            <w:proofErr w:type="spellStart"/>
                            <w:proofErr w:type="gramStart"/>
                            <w:r>
                              <w:rPr>
                                <w:b/>
                                <w:bCs/>
                                <w:sz w:val="24"/>
                                <w:szCs w:val="24"/>
                                <w:u w:val="single"/>
                              </w:rPr>
                              <w:t>S.Pd</w:t>
                            </w:r>
                            <w:proofErr w:type="spellEnd"/>
                            <w:r>
                              <w:rPr>
                                <w:b/>
                                <w:bCs/>
                                <w:sz w:val="24"/>
                                <w:szCs w:val="24"/>
                                <w:u w:val="single"/>
                              </w:rPr>
                              <w:t>.,</w:t>
                            </w:r>
                            <w:proofErr w:type="gramEnd"/>
                            <w:r>
                              <w:rPr>
                                <w:b/>
                                <w:bCs/>
                                <w:sz w:val="24"/>
                                <w:szCs w:val="24"/>
                                <w:u w:val="single"/>
                              </w:rPr>
                              <w:t xml:space="preserve"> M.T., </w:t>
                            </w:r>
                            <w:proofErr w:type="spellStart"/>
                            <w:r>
                              <w:rPr>
                                <w:b/>
                                <w:bCs/>
                                <w:sz w:val="24"/>
                                <w:szCs w:val="24"/>
                                <w:u w:val="single"/>
                              </w:rPr>
                              <w:t>M.Sc</w:t>
                            </w:r>
                            <w:proofErr w:type="spellEnd"/>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19861010 201903 1 014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6C4BF57" id="_x0000_s1027" type="#_x0000_t202" style="position:absolute;left:0;text-align:left;margin-left:-9.75pt;margin-top:49.6pt;width:201.5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" stroked="f">
                <v:textbox style="mso-fit-shape-to-text:t">
                  <w:txbxContent>
                    <w:p w:rsidR="000E426D" w:rsidRDefault="000E426D" w:rsidP="000E426D">
                      <w:pPr>
                        <w:jc w:val="center"/>
                        <w:rPr>
                          <w:sz w:val="24"/>
                          <w:szCs w:val="24"/>
                        </w:rPr>
                      </w:pPr>
                      <w:r>
                        <w:rPr>
                          <w:sz w:val="24"/>
                          <w:szCs w:val="24"/>
                        </w:rPr>
                        <w:t>Dosen Pembimbing 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jc w:val="center"/>
                        <w:rPr>
                          <w:sz w:val="24"/>
                          <w:szCs w:val="24"/>
                        </w:rPr>
                      </w:pPr>
                    </w:p>
                    <w:p w:rsidR="000E426D" w:rsidRDefault="000E426D" w:rsidP="000E426D">
                      <w:pPr>
                        <w:jc w:val="center"/>
                        <w:rPr>
                          <w:b/>
                          <w:bCs/>
                          <w:u w:val="single"/>
                        </w:rPr>
                      </w:pPr>
                      <w:r>
                        <w:rPr>
                          <w:b/>
                          <w:bCs/>
                          <w:sz w:val="24"/>
                          <w:szCs w:val="24"/>
                          <w:u w:val="single"/>
                        </w:rPr>
                        <w:t>A.Sumarudin, S.Pd., M.T., M.Sc</w:t>
                      </w:r>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19861010 201903 1 014</w:t>
                      </w:r>
                    </w:p>
                  </w:txbxContent>
                </v:textbox>
                <w10:wrap type="square" anchorx="margin"/>
              </v:shape>
            </w:pict>
          </mc:Fallback>
        </mc:AlternateContent>
      </w:r>
      <w:r w:rsidR="000E426D" w:rsidRPr="00D04BF2">
        <w:rPr>
          <w:noProof/>
          <w:sz w:val="24"/>
          <w:szCs w:val="24"/>
        </w:rPr>
        <mc:AlternateContent>
          <mc:Choice Requires="wps">
            <w:drawing>
              <wp:anchor distT="45720" distB="45720" distL="114300" distR="114300" simplePos="0" relativeHeight="251661312" behindDoc="0" locked="0" layoutInCell="1" allowOverlap="1" wp14:anchorId="70E460AB" wp14:editId="045D6C2C">
                <wp:simplePos x="0" y="0"/>
                <wp:positionH relativeFrom="margin">
                  <wp:posOffset>2560955</wp:posOffset>
                </wp:positionH>
                <wp:positionV relativeFrom="paragraph">
                  <wp:posOffset>633730</wp:posOffset>
                </wp:positionV>
                <wp:extent cx="2586355" cy="1404620"/>
                <wp:effectExtent l="0" t="0" r="4445" b="508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355" cy="1404620"/>
                        </a:xfrm>
                        <a:prstGeom prst="rect">
                          <a:avLst/>
                        </a:prstGeom>
                        <a:solidFill>
                          <a:srgbClr val="FFFFFF"/>
                        </a:solidFill>
                        <a:ln w="9525">
                          <a:noFill/>
                          <a:miter lim="800000"/>
                        </a:ln>
                      </wps:spPr>
                      <wps:txbx>
                        <w:txbxContent>
                          <w:p w:rsidR="000E426D" w:rsidRDefault="000E426D" w:rsidP="000E426D">
                            <w:pPr>
                              <w:jc w:val="center"/>
                              <w:rPr>
                                <w:sz w:val="24"/>
                                <w:szCs w:val="24"/>
                              </w:rPr>
                            </w:pPr>
                            <w:proofErr w:type="spellStart"/>
                            <w:r>
                              <w:rPr>
                                <w:sz w:val="24"/>
                                <w:szCs w:val="24"/>
                              </w:rPr>
                              <w:t>Dosen</w:t>
                            </w:r>
                            <w:proofErr w:type="spellEnd"/>
                            <w:r>
                              <w:rPr>
                                <w:sz w:val="24"/>
                                <w:szCs w:val="24"/>
                              </w:rPr>
                              <w:t xml:space="preserve"> </w:t>
                            </w:r>
                            <w:proofErr w:type="spellStart"/>
                            <w:r>
                              <w:rPr>
                                <w:sz w:val="24"/>
                                <w:szCs w:val="24"/>
                              </w:rPr>
                              <w:t>Pembimbing</w:t>
                            </w:r>
                            <w:proofErr w:type="spellEnd"/>
                            <w:r>
                              <w:rPr>
                                <w:sz w:val="24"/>
                                <w:szCs w:val="24"/>
                              </w:rPr>
                              <w:t xml:space="preserve"> III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rPr>
                                <w:sz w:val="24"/>
                                <w:szCs w:val="24"/>
                              </w:rPr>
                            </w:pPr>
                          </w:p>
                          <w:p w:rsidR="000E426D" w:rsidRDefault="000E426D" w:rsidP="000E426D">
                            <w:pPr>
                              <w:jc w:val="center"/>
                              <w:rPr>
                                <w:b/>
                                <w:bCs/>
                                <w:sz w:val="24"/>
                                <w:szCs w:val="24"/>
                                <w:u w:val="single"/>
                              </w:rPr>
                            </w:pPr>
                            <w:proofErr w:type="spellStart"/>
                            <w:r>
                              <w:rPr>
                                <w:b/>
                                <w:bCs/>
                                <w:sz w:val="24"/>
                                <w:szCs w:val="24"/>
                                <w:u w:val="single"/>
                              </w:rPr>
                              <w:t>Alifia</w:t>
                            </w:r>
                            <w:proofErr w:type="spellEnd"/>
                            <w:r>
                              <w:rPr>
                                <w:b/>
                                <w:bCs/>
                                <w:sz w:val="24"/>
                                <w:szCs w:val="24"/>
                                <w:u w:val="single"/>
                              </w:rPr>
                              <w:t xml:space="preserve"> </w:t>
                            </w:r>
                            <w:proofErr w:type="spellStart"/>
                            <w:r>
                              <w:rPr>
                                <w:b/>
                                <w:bCs/>
                                <w:sz w:val="24"/>
                                <w:szCs w:val="24"/>
                                <w:u w:val="single"/>
                              </w:rPr>
                              <w:t>Puspaningrum</w:t>
                            </w:r>
                            <w:proofErr w:type="spellEnd"/>
                            <w:r>
                              <w:rPr>
                                <w:b/>
                                <w:bCs/>
                                <w:sz w:val="24"/>
                                <w:szCs w:val="24"/>
                                <w:u w:val="single"/>
                              </w:rPr>
                              <w:t xml:space="preserve">, </w:t>
                            </w:r>
                            <w:proofErr w:type="spellStart"/>
                            <w:proofErr w:type="gramStart"/>
                            <w:r>
                              <w:rPr>
                                <w:b/>
                                <w:bCs/>
                                <w:sz w:val="24"/>
                                <w:szCs w:val="24"/>
                                <w:u w:val="single"/>
                              </w:rPr>
                              <w:t>S.Pd</w:t>
                            </w:r>
                            <w:proofErr w:type="spellEnd"/>
                            <w:r>
                              <w:rPr>
                                <w:b/>
                                <w:bCs/>
                                <w:sz w:val="24"/>
                                <w:szCs w:val="24"/>
                                <w:u w:val="single"/>
                              </w:rPr>
                              <w:t>.,</w:t>
                            </w:r>
                            <w:proofErr w:type="gramEnd"/>
                            <w:r>
                              <w:rPr>
                                <w:b/>
                                <w:bCs/>
                                <w:sz w:val="24"/>
                                <w:szCs w:val="24"/>
                                <w:u w:val="single"/>
                              </w:rPr>
                              <w:t xml:space="preserve"> </w:t>
                            </w:r>
                            <w:proofErr w:type="spellStart"/>
                            <w:r>
                              <w:rPr>
                                <w:b/>
                                <w:bCs/>
                                <w:sz w:val="24"/>
                                <w:szCs w:val="24"/>
                                <w:u w:val="single"/>
                              </w:rPr>
                              <w:t>M.Kom</w:t>
                            </w:r>
                            <w:proofErr w:type="spellEnd"/>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19930528 201903 2 024</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70E460AB" id="Text Box 8" o:spid="_x0000_s1028" type="#_x0000_t202" style="position:absolute;left:0;text-align:left;margin-left:201.65pt;margin-top:49.9pt;width:203.6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" stroked="f">
                <v:textbox style="mso-fit-shape-to-text:t">
                  <w:txbxContent>
                    <w:p w:rsidR="000E426D" w:rsidRDefault="000E426D" w:rsidP="000E426D">
                      <w:pPr>
                        <w:jc w:val="center"/>
                        <w:rPr>
                          <w:sz w:val="24"/>
                          <w:szCs w:val="24"/>
                        </w:rPr>
                      </w:pPr>
                      <w:r>
                        <w:rPr>
                          <w:sz w:val="24"/>
                          <w:szCs w:val="24"/>
                        </w:rPr>
                        <w:t>Dosen Pembimbing III</w:t>
                      </w:r>
                    </w:p>
                    <w:p w:rsidR="000E426D" w:rsidRDefault="000E426D" w:rsidP="000E426D">
                      <w:pPr>
                        <w:jc w:val="center"/>
                        <w:rPr>
                          <w:sz w:val="24"/>
                          <w:szCs w:val="24"/>
                        </w:rPr>
                      </w:pPr>
                    </w:p>
                    <w:p w:rsidR="000E426D" w:rsidRDefault="000E426D" w:rsidP="000E426D">
                      <w:pPr>
                        <w:jc w:val="center"/>
                        <w:rPr>
                          <w:sz w:val="24"/>
                          <w:szCs w:val="24"/>
                        </w:rPr>
                      </w:pPr>
                    </w:p>
                    <w:p w:rsidR="0023270C" w:rsidRDefault="0023270C" w:rsidP="000E426D">
                      <w:pPr>
                        <w:jc w:val="center"/>
                        <w:rPr>
                          <w:sz w:val="24"/>
                          <w:szCs w:val="24"/>
                        </w:rPr>
                      </w:pPr>
                    </w:p>
                    <w:p w:rsidR="000E426D" w:rsidRDefault="000E426D" w:rsidP="000E426D">
                      <w:pPr>
                        <w:jc w:val="center"/>
                        <w:rPr>
                          <w:sz w:val="24"/>
                          <w:szCs w:val="24"/>
                        </w:rPr>
                      </w:pPr>
                    </w:p>
                    <w:p w:rsidR="000E426D" w:rsidRDefault="000E426D" w:rsidP="000E426D">
                      <w:pPr>
                        <w:rPr>
                          <w:sz w:val="24"/>
                          <w:szCs w:val="24"/>
                        </w:rPr>
                      </w:pPr>
                    </w:p>
                    <w:p w:rsidR="000E426D" w:rsidRDefault="000E426D" w:rsidP="000E426D">
                      <w:pPr>
                        <w:jc w:val="center"/>
                        <w:rPr>
                          <w:b/>
                          <w:bCs/>
                          <w:sz w:val="24"/>
                          <w:szCs w:val="24"/>
                          <w:u w:val="single"/>
                        </w:rPr>
                      </w:pPr>
                      <w:r>
                        <w:rPr>
                          <w:b/>
                          <w:bCs/>
                          <w:sz w:val="24"/>
                          <w:szCs w:val="24"/>
                          <w:u w:val="single"/>
                        </w:rPr>
                        <w:t>Alifia Puspaningrum, S.Pd., M.Kom</w:t>
                      </w:r>
                    </w:p>
                    <w:p w:rsidR="000E426D" w:rsidRDefault="000E426D" w:rsidP="000E426D">
                      <w:pPr>
                        <w:jc w:val="center"/>
                        <w:rPr>
                          <w:b/>
                          <w:bCs/>
                          <w:sz w:val="24"/>
                          <w:szCs w:val="24"/>
                        </w:rPr>
                      </w:pPr>
                      <w:r>
                        <w:rPr>
                          <w:b/>
                          <w:bCs/>
                          <w:sz w:val="24"/>
                          <w:szCs w:val="24"/>
                        </w:rPr>
                        <w:t>NIP.</w:t>
                      </w:r>
                      <w:r>
                        <w:rPr>
                          <w:rFonts w:eastAsia="Helvetica"/>
                          <w:b/>
                          <w:bCs/>
                          <w:sz w:val="24"/>
                          <w:szCs w:val="24"/>
                          <w:shd w:val="clear" w:color="auto" w:fill="FFFFFF"/>
                        </w:rPr>
                        <w:t>19930528 201903 2 024</w:t>
                      </w:r>
                    </w:p>
                  </w:txbxContent>
                </v:textbox>
                <w10:wrap type="square" anchorx="margin"/>
              </v:shape>
            </w:pict>
          </mc:Fallback>
        </mc:AlternateContent>
      </w:r>
    </w:p>
    <w:p w:rsidR="000E426D" w:rsidRPr="00D04BF2" w:rsidRDefault="000E426D" w:rsidP="008721C9">
      <w:pPr>
        <w:spacing w:line="360" w:lineRule="auto"/>
        <w:jc w:val="center"/>
        <w:rPr>
          <w:b/>
          <w:bCs/>
          <w:sz w:val="24"/>
          <w:szCs w:val="24"/>
        </w:rPr>
        <w:sectPr w:rsidR="000E426D" w:rsidRPr="00D04BF2" w:rsidSect="007626ED">
          <w:footerReference w:type="default" r:id="rId9"/>
          <w:pgSz w:w="11906" w:h="16838"/>
          <w:pgMar w:top="1701" w:right="1701" w:bottom="1701" w:left="2268" w:header="706" w:footer="706" w:gutter="0"/>
          <w:pgNumType w:fmt="lowerRoman" w:start="1"/>
          <w:cols w:space="708"/>
          <w:titlePg/>
          <w:docGrid w:linePitch="360"/>
        </w:sectPr>
      </w:pPr>
    </w:p>
    <w:p w:rsidR="005802F1" w:rsidRPr="00D04BF2" w:rsidRDefault="005802F1" w:rsidP="00505888">
      <w:pPr>
        <w:pStyle w:val="Heading1"/>
        <w:numPr>
          <w:ilvl w:val="0"/>
          <w:numId w:val="0"/>
        </w:numPr>
        <w:ind w:left="720" w:hanging="720"/>
        <w:jc w:val="center"/>
        <w:rPr>
          <w:rFonts w:ascii="Times New Roman" w:hAnsi="Times New Roman" w:cs="Times New Roman"/>
          <w:lang w:val="id-ID"/>
        </w:rPr>
      </w:pPr>
      <w:bookmarkStart w:id="2" w:name="_Toc34290190"/>
      <w:r w:rsidRPr="00D04BF2">
        <w:rPr>
          <w:rFonts w:ascii="Times New Roman" w:hAnsi="Times New Roman" w:cs="Times New Roman"/>
        </w:rPr>
        <w:lastRenderedPageBreak/>
        <w:t>DAFTAR</w:t>
      </w:r>
      <w:r w:rsidRPr="00D04BF2">
        <w:rPr>
          <w:rFonts w:ascii="Times New Roman" w:hAnsi="Times New Roman" w:cs="Times New Roman"/>
          <w:lang w:val="id-ID"/>
        </w:rPr>
        <w:t xml:space="preserve"> ISI</w:t>
      </w:r>
      <w:bookmarkEnd w:id="2"/>
    </w:p>
    <w:sdt>
      <w:sdtPr>
        <w:rPr>
          <w:rFonts w:ascii="Times New Roman" w:eastAsia="Times New Roman" w:hAnsi="Times New Roman" w:cs="Times New Roman"/>
          <w:color w:val="auto"/>
          <w:sz w:val="20"/>
          <w:szCs w:val="20"/>
        </w:rPr>
        <w:id w:val="1455909096"/>
        <w:docPartObj>
          <w:docPartGallery w:val="Table of Contents"/>
          <w:docPartUnique/>
        </w:docPartObj>
      </w:sdtPr>
      <w:sdtEndPr>
        <w:rPr>
          <w:b/>
          <w:bCs/>
          <w:noProof/>
        </w:rPr>
      </w:sdtEndPr>
      <w:sdtContent>
        <w:p w:rsidR="002F6601" w:rsidRPr="00D04BF2" w:rsidRDefault="002F6601">
          <w:pPr>
            <w:pStyle w:val="TOCHeading"/>
            <w:rPr>
              <w:rFonts w:ascii="Times New Roman" w:hAnsi="Times New Roman" w:cs="Times New Roman"/>
            </w:rPr>
          </w:pPr>
        </w:p>
        <w:p w:rsidR="0025656F" w:rsidRDefault="002F6601">
          <w:pPr>
            <w:pStyle w:val="TOC1"/>
            <w:tabs>
              <w:tab w:val="right" w:leader="dot" w:pos="8755"/>
            </w:tabs>
            <w:rPr>
              <w:rFonts w:asciiTheme="minorHAnsi" w:eastAsiaTheme="minorEastAsia" w:hAnsiTheme="minorHAnsi" w:cstheme="minorBidi"/>
              <w:noProof/>
              <w:sz w:val="22"/>
              <w:szCs w:val="22"/>
            </w:rPr>
          </w:pPr>
          <w:r w:rsidRPr="00D04BF2">
            <w:fldChar w:fldCharType="begin"/>
          </w:r>
          <w:r w:rsidRPr="00D04BF2">
            <w:instrText xml:space="preserve"> TOC \o "1-3" \h \z \u </w:instrText>
          </w:r>
          <w:r w:rsidRPr="00D04BF2">
            <w:fldChar w:fldCharType="separate"/>
          </w:r>
          <w:hyperlink w:anchor="_Toc34290189" w:history="1">
            <w:r w:rsidR="0025656F" w:rsidRPr="00A84EE1">
              <w:rPr>
                <w:rStyle w:val="Hyperlink"/>
                <w:noProof/>
              </w:rPr>
              <w:t>LEMBAR PENGESAHAN</w:t>
            </w:r>
            <w:r w:rsidR="0025656F">
              <w:rPr>
                <w:noProof/>
                <w:webHidden/>
              </w:rPr>
              <w:tab/>
            </w:r>
            <w:r w:rsidR="0025656F">
              <w:rPr>
                <w:noProof/>
                <w:webHidden/>
              </w:rPr>
              <w:fldChar w:fldCharType="begin"/>
            </w:r>
            <w:r w:rsidR="0025656F">
              <w:rPr>
                <w:noProof/>
                <w:webHidden/>
              </w:rPr>
              <w:instrText xml:space="preserve"> PAGEREF _Toc34290189 \h </w:instrText>
            </w:r>
            <w:r w:rsidR="0025656F">
              <w:rPr>
                <w:noProof/>
                <w:webHidden/>
              </w:rPr>
            </w:r>
            <w:r w:rsidR="0025656F">
              <w:rPr>
                <w:noProof/>
                <w:webHidden/>
              </w:rPr>
              <w:fldChar w:fldCharType="separate"/>
            </w:r>
            <w:r w:rsidR="00F7525B">
              <w:rPr>
                <w:noProof/>
                <w:webHidden/>
              </w:rPr>
              <w:t>ii</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0" w:history="1">
            <w:r w:rsidR="0025656F" w:rsidRPr="00A84EE1">
              <w:rPr>
                <w:rStyle w:val="Hyperlink"/>
                <w:noProof/>
              </w:rPr>
              <w:t>DAFTAR</w:t>
            </w:r>
            <w:r w:rsidR="0025656F" w:rsidRPr="00A84EE1">
              <w:rPr>
                <w:rStyle w:val="Hyperlink"/>
                <w:noProof/>
                <w:lang w:val="id-ID"/>
              </w:rPr>
              <w:t xml:space="preserve"> ISI</w:t>
            </w:r>
            <w:r w:rsidR="0025656F">
              <w:rPr>
                <w:noProof/>
                <w:webHidden/>
              </w:rPr>
              <w:tab/>
            </w:r>
            <w:r w:rsidR="0025656F">
              <w:rPr>
                <w:noProof/>
                <w:webHidden/>
              </w:rPr>
              <w:fldChar w:fldCharType="begin"/>
            </w:r>
            <w:r w:rsidR="0025656F">
              <w:rPr>
                <w:noProof/>
                <w:webHidden/>
              </w:rPr>
              <w:instrText xml:space="preserve"> PAGEREF _Toc34290190 \h </w:instrText>
            </w:r>
            <w:r w:rsidR="0025656F">
              <w:rPr>
                <w:noProof/>
                <w:webHidden/>
              </w:rPr>
            </w:r>
            <w:r w:rsidR="0025656F">
              <w:rPr>
                <w:noProof/>
                <w:webHidden/>
              </w:rPr>
              <w:fldChar w:fldCharType="separate"/>
            </w:r>
            <w:r w:rsidR="00F7525B">
              <w:rPr>
                <w:noProof/>
                <w:webHidden/>
              </w:rPr>
              <w:t>iii</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1" w:history="1">
            <w:r w:rsidR="0025656F" w:rsidRPr="00A84EE1">
              <w:rPr>
                <w:rStyle w:val="Hyperlink"/>
                <w:noProof/>
                <w:lang w:val="id-ID"/>
              </w:rPr>
              <w:t>DAFTAR TABEL</w:t>
            </w:r>
            <w:r w:rsidR="0025656F">
              <w:rPr>
                <w:noProof/>
                <w:webHidden/>
              </w:rPr>
              <w:tab/>
            </w:r>
            <w:r w:rsidR="0025656F">
              <w:rPr>
                <w:noProof/>
                <w:webHidden/>
              </w:rPr>
              <w:fldChar w:fldCharType="begin"/>
            </w:r>
            <w:r w:rsidR="0025656F">
              <w:rPr>
                <w:noProof/>
                <w:webHidden/>
              </w:rPr>
              <w:instrText xml:space="preserve"> PAGEREF _Toc34290191 \h </w:instrText>
            </w:r>
            <w:r w:rsidR="0025656F">
              <w:rPr>
                <w:noProof/>
                <w:webHidden/>
              </w:rPr>
            </w:r>
            <w:r w:rsidR="0025656F">
              <w:rPr>
                <w:noProof/>
                <w:webHidden/>
              </w:rPr>
              <w:fldChar w:fldCharType="separate"/>
            </w:r>
            <w:r w:rsidR="00F7525B">
              <w:rPr>
                <w:noProof/>
                <w:webHidden/>
              </w:rPr>
              <w:t>iv</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2" w:history="1">
            <w:r w:rsidR="0025656F" w:rsidRPr="00A84EE1">
              <w:rPr>
                <w:rStyle w:val="Hyperlink"/>
                <w:noProof/>
                <w:lang w:val="id-ID"/>
              </w:rPr>
              <w:t>DAFTAR GAMBAR</w:t>
            </w:r>
            <w:r w:rsidR="0025656F">
              <w:rPr>
                <w:noProof/>
                <w:webHidden/>
              </w:rPr>
              <w:tab/>
            </w:r>
            <w:r w:rsidR="0025656F">
              <w:rPr>
                <w:noProof/>
                <w:webHidden/>
              </w:rPr>
              <w:fldChar w:fldCharType="begin"/>
            </w:r>
            <w:r w:rsidR="0025656F">
              <w:rPr>
                <w:noProof/>
                <w:webHidden/>
              </w:rPr>
              <w:instrText xml:space="preserve"> PAGEREF _Toc34290192 \h </w:instrText>
            </w:r>
            <w:r w:rsidR="0025656F">
              <w:rPr>
                <w:noProof/>
                <w:webHidden/>
              </w:rPr>
            </w:r>
            <w:r w:rsidR="0025656F">
              <w:rPr>
                <w:noProof/>
                <w:webHidden/>
              </w:rPr>
              <w:fldChar w:fldCharType="separate"/>
            </w:r>
            <w:r w:rsidR="00F7525B">
              <w:rPr>
                <w:noProof/>
                <w:webHidden/>
              </w:rPr>
              <w:t>v</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3" w:history="1">
            <w:r w:rsidR="0025656F" w:rsidRPr="00A84EE1">
              <w:rPr>
                <w:rStyle w:val="Hyperlink"/>
                <w:noProof/>
                <w:lang w:val="id-ID"/>
              </w:rPr>
              <w:t>ABSTRAK</w:t>
            </w:r>
            <w:r w:rsidR="0025656F">
              <w:rPr>
                <w:noProof/>
                <w:webHidden/>
              </w:rPr>
              <w:tab/>
            </w:r>
            <w:r w:rsidR="0025656F">
              <w:rPr>
                <w:noProof/>
                <w:webHidden/>
              </w:rPr>
              <w:fldChar w:fldCharType="begin"/>
            </w:r>
            <w:r w:rsidR="0025656F">
              <w:rPr>
                <w:noProof/>
                <w:webHidden/>
              </w:rPr>
              <w:instrText xml:space="preserve"> PAGEREF _Toc34290193 \h </w:instrText>
            </w:r>
            <w:r w:rsidR="0025656F">
              <w:rPr>
                <w:noProof/>
                <w:webHidden/>
              </w:rPr>
            </w:r>
            <w:r w:rsidR="0025656F">
              <w:rPr>
                <w:noProof/>
                <w:webHidden/>
              </w:rPr>
              <w:fldChar w:fldCharType="separate"/>
            </w:r>
            <w:r w:rsidR="00F7525B">
              <w:rPr>
                <w:noProof/>
                <w:webHidden/>
              </w:rPr>
              <w:t>vi</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4" w:history="1">
            <w:r w:rsidR="0025656F" w:rsidRPr="00A84EE1">
              <w:rPr>
                <w:rStyle w:val="Hyperlink"/>
                <w:i/>
                <w:iCs/>
                <w:noProof/>
                <w:lang w:val="id-ID"/>
              </w:rPr>
              <w:t>ABSTRACT</w:t>
            </w:r>
            <w:r w:rsidR="0025656F">
              <w:rPr>
                <w:noProof/>
                <w:webHidden/>
              </w:rPr>
              <w:tab/>
            </w:r>
            <w:r w:rsidR="0025656F">
              <w:rPr>
                <w:noProof/>
                <w:webHidden/>
              </w:rPr>
              <w:fldChar w:fldCharType="begin"/>
            </w:r>
            <w:r w:rsidR="0025656F">
              <w:rPr>
                <w:noProof/>
                <w:webHidden/>
              </w:rPr>
              <w:instrText xml:space="preserve"> PAGEREF _Toc34290194 \h </w:instrText>
            </w:r>
            <w:r w:rsidR="0025656F">
              <w:rPr>
                <w:noProof/>
                <w:webHidden/>
              </w:rPr>
            </w:r>
            <w:r w:rsidR="0025656F">
              <w:rPr>
                <w:noProof/>
                <w:webHidden/>
              </w:rPr>
              <w:fldChar w:fldCharType="separate"/>
            </w:r>
            <w:r w:rsidR="00F7525B">
              <w:rPr>
                <w:noProof/>
                <w:webHidden/>
              </w:rPr>
              <w:t>vii</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5" w:history="1">
            <w:r w:rsidR="0025656F" w:rsidRPr="00A84EE1">
              <w:rPr>
                <w:rStyle w:val="Hyperlink"/>
                <w:noProof/>
                <w:lang w:val="id-ID"/>
              </w:rPr>
              <w:t>BAB I</w:t>
            </w:r>
            <w:r w:rsidR="0025656F">
              <w:rPr>
                <w:noProof/>
                <w:webHidden/>
              </w:rPr>
              <w:tab/>
            </w:r>
            <w:r w:rsidR="0025656F">
              <w:rPr>
                <w:noProof/>
                <w:webHidden/>
              </w:rPr>
              <w:fldChar w:fldCharType="begin"/>
            </w:r>
            <w:r w:rsidR="0025656F">
              <w:rPr>
                <w:noProof/>
                <w:webHidden/>
              </w:rPr>
              <w:instrText xml:space="preserve"> PAGEREF _Toc34290195 \h </w:instrText>
            </w:r>
            <w:r w:rsidR="0025656F">
              <w:rPr>
                <w:noProof/>
                <w:webHidden/>
              </w:rPr>
            </w:r>
            <w:r w:rsidR="0025656F">
              <w:rPr>
                <w:noProof/>
                <w:webHidden/>
              </w:rPr>
              <w:fldChar w:fldCharType="separate"/>
            </w:r>
            <w:r w:rsidR="00F7525B">
              <w:rPr>
                <w:noProof/>
                <w:webHidden/>
              </w:rPr>
              <w:t>1</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196" w:history="1">
            <w:r w:rsidR="0025656F" w:rsidRPr="00A84EE1">
              <w:rPr>
                <w:rStyle w:val="Hyperlink"/>
                <w:noProof/>
                <w:lang w:val="id-ID"/>
              </w:rPr>
              <w:t>LATAR BELAKANG</w:t>
            </w:r>
            <w:r w:rsidR="0025656F">
              <w:rPr>
                <w:noProof/>
                <w:webHidden/>
              </w:rPr>
              <w:tab/>
            </w:r>
            <w:r w:rsidR="0025656F">
              <w:rPr>
                <w:noProof/>
                <w:webHidden/>
              </w:rPr>
              <w:fldChar w:fldCharType="begin"/>
            </w:r>
            <w:r w:rsidR="0025656F">
              <w:rPr>
                <w:noProof/>
                <w:webHidden/>
              </w:rPr>
              <w:instrText xml:space="preserve"> PAGEREF _Toc34290196 \h </w:instrText>
            </w:r>
            <w:r w:rsidR="0025656F">
              <w:rPr>
                <w:noProof/>
                <w:webHidden/>
              </w:rPr>
            </w:r>
            <w:r w:rsidR="0025656F">
              <w:rPr>
                <w:noProof/>
                <w:webHidden/>
              </w:rPr>
              <w:fldChar w:fldCharType="separate"/>
            </w:r>
            <w:r w:rsidR="00F7525B">
              <w:rPr>
                <w:noProof/>
                <w:webHidden/>
              </w:rPr>
              <w:t>1</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197" w:history="1">
            <w:r w:rsidR="0025656F" w:rsidRPr="00A84EE1">
              <w:rPr>
                <w:rStyle w:val="Hyperlink"/>
                <w:noProof/>
                <w:lang w:val="id-ID"/>
              </w:rPr>
              <w:t>1.1</w:t>
            </w:r>
            <w:r w:rsidR="0025656F">
              <w:rPr>
                <w:rFonts w:asciiTheme="minorHAnsi" w:eastAsiaTheme="minorEastAsia" w:hAnsiTheme="minorHAnsi" w:cstheme="minorBidi"/>
                <w:noProof/>
                <w:sz w:val="22"/>
                <w:szCs w:val="22"/>
              </w:rPr>
              <w:tab/>
            </w:r>
            <w:r w:rsidR="0025656F" w:rsidRPr="00A84EE1">
              <w:rPr>
                <w:rStyle w:val="Hyperlink"/>
                <w:noProof/>
              </w:rPr>
              <w:t>Latar Belakang Masalah</w:t>
            </w:r>
            <w:r w:rsidR="0025656F">
              <w:rPr>
                <w:noProof/>
                <w:webHidden/>
              </w:rPr>
              <w:tab/>
            </w:r>
            <w:r w:rsidR="0025656F">
              <w:rPr>
                <w:noProof/>
                <w:webHidden/>
              </w:rPr>
              <w:fldChar w:fldCharType="begin"/>
            </w:r>
            <w:r w:rsidR="0025656F">
              <w:rPr>
                <w:noProof/>
                <w:webHidden/>
              </w:rPr>
              <w:instrText xml:space="preserve"> PAGEREF _Toc34290197 \h </w:instrText>
            </w:r>
            <w:r w:rsidR="0025656F">
              <w:rPr>
                <w:noProof/>
                <w:webHidden/>
              </w:rPr>
            </w:r>
            <w:r w:rsidR="0025656F">
              <w:rPr>
                <w:noProof/>
                <w:webHidden/>
              </w:rPr>
              <w:fldChar w:fldCharType="separate"/>
            </w:r>
            <w:r w:rsidR="00F7525B">
              <w:rPr>
                <w:noProof/>
                <w:webHidden/>
              </w:rPr>
              <w:t>1</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198" w:history="1">
            <w:r w:rsidR="0025656F" w:rsidRPr="00A84EE1">
              <w:rPr>
                <w:rStyle w:val="Hyperlink"/>
                <w:noProof/>
                <w:w w:val="107"/>
                <w:lang w:val="id-ID"/>
              </w:rPr>
              <w:t>1.2</w:t>
            </w:r>
            <w:r w:rsidR="0025656F">
              <w:rPr>
                <w:rFonts w:asciiTheme="minorHAnsi" w:eastAsiaTheme="minorEastAsia" w:hAnsiTheme="minorHAnsi" w:cstheme="minorBidi"/>
                <w:noProof/>
                <w:sz w:val="22"/>
                <w:szCs w:val="22"/>
              </w:rPr>
              <w:tab/>
            </w:r>
            <w:r w:rsidR="0025656F" w:rsidRPr="00A84EE1">
              <w:rPr>
                <w:rStyle w:val="Hyperlink"/>
                <w:noProof/>
                <w:w w:val="107"/>
              </w:rPr>
              <w:t>Rumusan</w:t>
            </w:r>
            <w:r w:rsidR="0025656F" w:rsidRPr="00A84EE1">
              <w:rPr>
                <w:rStyle w:val="Hyperlink"/>
                <w:noProof/>
                <w:spacing w:val="5"/>
                <w:w w:val="107"/>
              </w:rPr>
              <w:t xml:space="preserve"> </w:t>
            </w:r>
            <w:r w:rsidR="0025656F" w:rsidRPr="00A84EE1">
              <w:rPr>
                <w:rStyle w:val="Hyperlink"/>
                <w:noProof/>
                <w:w w:val="107"/>
              </w:rPr>
              <w:t>Masalah</w:t>
            </w:r>
            <w:r w:rsidR="0025656F">
              <w:rPr>
                <w:noProof/>
                <w:webHidden/>
              </w:rPr>
              <w:tab/>
            </w:r>
            <w:r w:rsidR="0025656F">
              <w:rPr>
                <w:noProof/>
                <w:webHidden/>
              </w:rPr>
              <w:fldChar w:fldCharType="begin"/>
            </w:r>
            <w:r w:rsidR="0025656F">
              <w:rPr>
                <w:noProof/>
                <w:webHidden/>
              </w:rPr>
              <w:instrText xml:space="preserve"> PAGEREF _Toc34290198 \h </w:instrText>
            </w:r>
            <w:r w:rsidR="0025656F">
              <w:rPr>
                <w:noProof/>
                <w:webHidden/>
              </w:rPr>
            </w:r>
            <w:r w:rsidR="0025656F">
              <w:rPr>
                <w:noProof/>
                <w:webHidden/>
              </w:rPr>
              <w:fldChar w:fldCharType="separate"/>
            </w:r>
            <w:r w:rsidR="00F7525B">
              <w:rPr>
                <w:noProof/>
                <w:webHidden/>
              </w:rPr>
              <w:t>2</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199" w:history="1">
            <w:r w:rsidR="0025656F" w:rsidRPr="00A84EE1">
              <w:rPr>
                <w:rStyle w:val="Hyperlink"/>
                <w:noProof/>
                <w:w w:val="107"/>
              </w:rPr>
              <w:t>1.3</w:t>
            </w:r>
            <w:r w:rsidR="0025656F">
              <w:rPr>
                <w:rFonts w:asciiTheme="minorHAnsi" w:eastAsiaTheme="minorEastAsia" w:hAnsiTheme="minorHAnsi" w:cstheme="minorBidi"/>
                <w:noProof/>
                <w:sz w:val="22"/>
                <w:szCs w:val="22"/>
              </w:rPr>
              <w:tab/>
            </w:r>
            <w:r w:rsidR="0025656F" w:rsidRPr="00A84EE1">
              <w:rPr>
                <w:rStyle w:val="Hyperlink"/>
                <w:noProof/>
              </w:rPr>
              <w:t xml:space="preserve">Batasan </w:t>
            </w:r>
            <w:r w:rsidR="0025656F" w:rsidRPr="00A84EE1">
              <w:rPr>
                <w:rStyle w:val="Hyperlink"/>
                <w:noProof/>
                <w:spacing w:val="1"/>
              </w:rPr>
              <w:t xml:space="preserve"> </w:t>
            </w:r>
            <w:r w:rsidR="0025656F" w:rsidRPr="00A84EE1">
              <w:rPr>
                <w:rStyle w:val="Hyperlink"/>
                <w:noProof/>
                <w:w w:val="107"/>
              </w:rPr>
              <w:t>Masalah</w:t>
            </w:r>
            <w:r w:rsidR="0025656F">
              <w:rPr>
                <w:noProof/>
                <w:webHidden/>
              </w:rPr>
              <w:tab/>
            </w:r>
            <w:r w:rsidR="0025656F">
              <w:rPr>
                <w:noProof/>
                <w:webHidden/>
              </w:rPr>
              <w:fldChar w:fldCharType="begin"/>
            </w:r>
            <w:r w:rsidR="0025656F">
              <w:rPr>
                <w:noProof/>
                <w:webHidden/>
              </w:rPr>
              <w:instrText xml:space="preserve"> PAGEREF _Toc34290199 \h </w:instrText>
            </w:r>
            <w:r w:rsidR="0025656F">
              <w:rPr>
                <w:noProof/>
                <w:webHidden/>
              </w:rPr>
            </w:r>
            <w:r w:rsidR="0025656F">
              <w:rPr>
                <w:noProof/>
                <w:webHidden/>
              </w:rPr>
              <w:fldChar w:fldCharType="separate"/>
            </w:r>
            <w:r w:rsidR="00F7525B">
              <w:rPr>
                <w:noProof/>
                <w:webHidden/>
              </w:rPr>
              <w:t>2</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200" w:history="1">
            <w:r w:rsidR="0025656F" w:rsidRPr="00A84EE1">
              <w:rPr>
                <w:rStyle w:val="Hyperlink"/>
                <w:noProof/>
                <w:lang w:val="id-ID"/>
              </w:rPr>
              <w:t xml:space="preserve">1.4  </w:t>
            </w:r>
            <w:r w:rsidR="0025656F" w:rsidRPr="00A84EE1">
              <w:rPr>
                <w:rStyle w:val="Hyperlink"/>
                <w:noProof/>
                <w:spacing w:val="56"/>
                <w:lang w:val="id-ID"/>
              </w:rPr>
              <w:t xml:space="preserve"> </w:t>
            </w:r>
            <w:r w:rsidR="0025656F" w:rsidRPr="00A84EE1">
              <w:rPr>
                <w:rStyle w:val="Hyperlink"/>
                <w:noProof/>
                <w:spacing w:val="-24"/>
                <w:w w:val="111"/>
                <w:lang w:val="id-ID"/>
              </w:rPr>
              <w:t>T</w:t>
            </w:r>
            <w:r w:rsidR="0025656F" w:rsidRPr="00A84EE1">
              <w:rPr>
                <w:rStyle w:val="Hyperlink"/>
                <w:noProof/>
                <w:w w:val="111"/>
                <w:lang w:val="id-ID"/>
              </w:rPr>
              <w:t>ujuan</w:t>
            </w:r>
            <w:r w:rsidR="0025656F" w:rsidRPr="00A84EE1">
              <w:rPr>
                <w:rStyle w:val="Hyperlink"/>
                <w:noProof/>
                <w:spacing w:val="-3"/>
                <w:w w:val="111"/>
                <w:lang w:val="id-ID"/>
              </w:rPr>
              <w:t xml:space="preserve"> </w:t>
            </w:r>
            <w:r w:rsidR="0025656F" w:rsidRPr="00A84EE1">
              <w:rPr>
                <w:rStyle w:val="Hyperlink"/>
                <w:noProof/>
                <w:w w:val="117"/>
                <w:lang w:val="id-ID"/>
              </w:rPr>
              <w:t>P</w:t>
            </w:r>
            <w:r w:rsidR="0025656F" w:rsidRPr="00A84EE1">
              <w:rPr>
                <w:rStyle w:val="Hyperlink"/>
                <w:noProof/>
                <w:spacing w:val="-4"/>
                <w:w w:val="117"/>
                <w:lang w:val="id-ID"/>
              </w:rPr>
              <w:t>r</w:t>
            </w:r>
            <w:r w:rsidR="0025656F" w:rsidRPr="00A84EE1">
              <w:rPr>
                <w:rStyle w:val="Hyperlink"/>
                <w:noProof/>
                <w:w w:val="99"/>
                <w:lang w:val="id-ID"/>
              </w:rPr>
              <w:t>o</w:t>
            </w:r>
            <w:r w:rsidR="0025656F" w:rsidRPr="00A84EE1">
              <w:rPr>
                <w:rStyle w:val="Hyperlink"/>
                <w:noProof/>
                <w:spacing w:val="-2"/>
                <w:w w:val="99"/>
                <w:lang w:val="id-ID"/>
              </w:rPr>
              <w:t>y</w:t>
            </w:r>
            <w:r w:rsidR="0025656F" w:rsidRPr="00A84EE1">
              <w:rPr>
                <w:rStyle w:val="Hyperlink"/>
                <w:noProof/>
                <w:w w:val="104"/>
                <w:lang w:val="id-ID"/>
              </w:rPr>
              <w:t>ek</w:t>
            </w:r>
            <w:r w:rsidR="0025656F">
              <w:rPr>
                <w:noProof/>
                <w:webHidden/>
              </w:rPr>
              <w:tab/>
            </w:r>
            <w:r w:rsidR="0025656F">
              <w:rPr>
                <w:noProof/>
                <w:webHidden/>
              </w:rPr>
              <w:fldChar w:fldCharType="begin"/>
            </w:r>
            <w:r w:rsidR="0025656F">
              <w:rPr>
                <w:noProof/>
                <w:webHidden/>
              </w:rPr>
              <w:instrText xml:space="preserve"> PAGEREF _Toc34290200 \h </w:instrText>
            </w:r>
            <w:r w:rsidR="0025656F">
              <w:rPr>
                <w:noProof/>
                <w:webHidden/>
              </w:rPr>
            </w:r>
            <w:r w:rsidR="0025656F">
              <w:rPr>
                <w:noProof/>
                <w:webHidden/>
              </w:rPr>
              <w:fldChar w:fldCharType="separate"/>
            </w:r>
            <w:r w:rsidR="00F7525B">
              <w:rPr>
                <w:noProof/>
                <w:webHidden/>
              </w:rPr>
              <w:t>2</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201" w:history="1">
            <w:r w:rsidR="0025656F" w:rsidRPr="00A84EE1">
              <w:rPr>
                <w:rStyle w:val="Hyperlink"/>
                <w:noProof/>
              </w:rPr>
              <w:t xml:space="preserve">1.5  </w:t>
            </w:r>
            <w:r w:rsidR="0025656F" w:rsidRPr="00A84EE1">
              <w:rPr>
                <w:rStyle w:val="Hyperlink"/>
                <w:noProof/>
                <w:spacing w:val="56"/>
              </w:rPr>
              <w:t xml:space="preserve"> </w:t>
            </w:r>
            <w:r w:rsidR="0025656F" w:rsidRPr="00A84EE1">
              <w:rPr>
                <w:rStyle w:val="Hyperlink"/>
                <w:noProof/>
              </w:rPr>
              <w:t xml:space="preserve">Manfaat </w:t>
            </w:r>
            <w:r w:rsidR="0025656F" w:rsidRPr="00A84EE1">
              <w:rPr>
                <w:rStyle w:val="Hyperlink"/>
                <w:noProof/>
                <w:spacing w:val="12"/>
              </w:rPr>
              <w:t xml:space="preserve"> </w:t>
            </w:r>
            <w:r w:rsidR="0025656F" w:rsidRPr="00A84EE1">
              <w:rPr>
                <w:rStyle w:val="Hyperlink"/>
                <w:noProof/>
                <w:w w:val="117"/>
              </w:rPr>
              <w:t>P</w:t>
            </w:r>
            <w:r w:rsidR="0025656F" w:rsidRPr="00A84EE1">
              <w:rPr>
                <w:rStyle w:val="Hyperlink"/>
                <w:noProof/>
                <w:spacing w:val="-4"/>
                <w:w w:val="117"/>
              </w:rPr>
              <w:t>r</w:t>
            </w:r>
            <w:r w:rsidR="0025656F" w:rsidRPr="00A84EE1">
              <w:rPr>
                <w:rStyle w:val="Hyperlink"/>
                <w:noProof/>
                <w:w w:val="99"/>
              </w:rPr>
              <w:t>o</w:t>
            </w:r>
            <w:r w:rsidR="0025656F" w:rsidRPr="00A84EE1">
              <w:rPr>
                <w:rStyle w:val="Hyperlink"/>
                <w:noProof/>
                <w:spacing w:val="-2"/>
                <w:w w:val="99"/>
              </w:rPr>
              <w:t>y</w:t>
            </w:r>
            <w:r w:rsidR="0025656F" w:rsidRPr="00A84EE1">
              <w:rPr>
                <w:rStyle w:val="Hyperlink"/>
                <w:noProof/>
                <w:w w:val="104"/>
              </w:rPr>
              <w:t>ek</w:t>
            </w:r>
            <w:r w:rsidR="0025656F">
              <w:rPr>
                <w:noProof/>
                <w:webHidden/>
              </w:rPr>
              <w:tab/>
            </w:r>
            <w:r w:rsidR="0025656F">
              <w:rPr>
                <w:noProof/>
                <w:webHidden/>
              </w:rPr>
              <w:fldChar w:fldCharType="begin"/>
            </w:r>
            <w:r w:rsidR="0025656F">
              <w:rPr>
                <w:noProof/>
                <w:webHidden/>
              </w:rPr>
              <w:instrText xml:space="preserve"> PAGEREF _Toc34290201 \h </w:instrText>
            </w:r>
            <w:r w:rsidR="0025656F">
              <w:rPr>
                <w:noProof/>
                <w:webHidden/>
              </w:rPr>
            </w:r>
            <w:r w:rsidR="0025656F">
              <w:rPr>
                <w:noProof/>
                <w:webHidden/>
              </w:rPr>
              <w:fldChar w:fldCharType="separate"/>
            </w:r>
            <w:r w:rsidR="00F7525B">
              <w:rPr>
                <w:noProof/>
                <w:webHidden/>
              </w:rPr>
              <w:t>2</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202" w:history="1">
            <w:r w:rsidR="0025656F" w:rsidRPr="00A84EE1">
              <w:rPr>
                <w:rStyle w:val="Hyperlink"/>
                <w:noProof/>
              </w:rPr>
              <w:t xml:space="preserve">1.6  </w:t>
            </w:r>
            <w:r w:rsidR="0025656F" w:rsidRPr="00A84EE1">
              <w:rPr>
                <w:rStyle w:val="Hyperlink"/>
                <w:noProof/>
                <w:spacing w:val="56"/>
              </w:rPr>
              <w:t xml:space="preserve"> </w:t>
            </w:r>
            <w:r w:rsidR="0025656F" w:rsidRPr="00A84EE1">
              <w:rPr>
                <w:rStyle w:val="Hyperlink"/>
                <w:noProof/>
              </w:rPr>
              <w:t xml:space="preserve">Sistematika </w:t>
            </w:r>
            <w:r w:rsidR="0025656F" w:rsidRPr="00A84EE1">
              <w:rPr>
                <w:rStyle w:val="Hyperlink"/>
                <w:noProof/>
                <w:spacing w:val="7"/>
              </w:rPr>
              <w:t xml:space="preserve"> </w:t>
            </w:r>
            <w:r w:rsidR="0025656F" w:rsidRPr="00A84EE1">
              <w:rPr>
                <w:rStyle w:val="Hyperlink"/>
                <w:noProof/>
                <w:spacing w:val="-5"/>
                <w:w w:val="109"/>
              </w:rPr>
              <w:t>P</w:t>
            </w:r>
            <w:r w:rsidR="0025656F" w:rsidRPr="00A84EE1">
              <w:rPr>
                <w:rStyle w:val="Hyperlink"/>
                <w:noProof/>
                <w:w w:val="105"/>
              </w:rPr>
              <w:t>enulisan</w:t>
            </w:r>
            <w:r w:rsidR="0025656F">
              <w:rPr>
                <w:noProof/>
                <w:webHidden/>
              </w:rPr>
              <w:tab/>
            </w:r>
            <w:r w:rsidR="0025656F">
              <w:rPr>
                <w:noProof/>
                <w:webHidden/>
              </w:rPr>
              <w:fldChar w:fldCharType="begin"/>
            </w:r>
            <w:r w:rsidR="0025656F">
              <w:rPr>
                <w:noProof/>
                <w:webHidden/>
              </w:rPr>
              <w:instrText xml:space="preserve"> PAGEREF _Toc34290202 \h </w:instrText>
            </w:r>
            <w:r w:rsidR="0025656F">
              <w:rPr>
                <w:noProof/>
                <w:webHidden/>
              </w:rPr>
            </w:r>
            <w:r w:rsidR="0025656F">
              <w:rPr>
                <w:noProof/>
                <w:webHidden/>
              </w:rPr>
              <w:fldChar w:fldCharType="separate"/>
            </w:r>
            <w:r w:rsidR="00F7525B">
              <w:rPr>
                <w:noProof/>
                <w:webHidden/>
              </w:rPr>
              <w:t>3</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203" w:history="1">
            <w:r w:rsidR="0025656F" w:rsidRPr="00A84EE1">
              <w:rPr>
                <w:rStyle w:val="Hyperlink"/>
                <w:noProof/>
                <w:spacing w:val="-9"/>
              </w:rPr>
              <w:t>B</w:t>
            </w:r>
            <w:r w:rsidR="0025656F" w:rsidRPr="00A84EE1">
              <w:rPr>
                <w:rStyle w:val="Hyperlink"/>
                <w:noProof/>
              </w:rPr>
              <w:t>AB</w:t>
            </w:r>
            <w:r w:rsidR="0025656F" w:rsidRPr="00A84EE1">
              <w:rPr>
                <w:rStyle w:val="Hyperlink"/>
                <w:noProof/>
                <w:spacing w:val="13"/>
              </w:rPr>
              <w:t xml:space="preserve"> </w:t>
            </w:r>
            <w:r w:rsidR="0025656F" w:rsidRPr="00A84EE1">
              <w:rPr>
                <w:rStyle w:val="Hyperlink"/>
                <w:noProof/>
              </w:rPr>
              <w:t>II</w:t>
            </w:r>
            <w:r w:rsidR="0025656F">
              <w:rPr>
                <w:noProof/>
                <w:webHidden/>
              </w:rPr>
              <w:tab/>
            </w:r>
            <w:r w:rsidR="0025656F">
              <w:rPr>
                <w:noProof/>
                <w:webHidden/>
              </w:rPr>
              <w:fldChar w:fldCharType="begin"/>
            </w:r>
            <w:r w:rsidR="0025656F">
              <w:rPr>
                <w:noProof/>
                <w:webHidden/>
              </w:rPr>
              <w:instrText xml:space="preserve"> PAGEREF _Toc34290203 \h </w:instrText>
            </w:r>
            <w:r w:rsidR="0025656F">
              <w:rPr>
                <w:noProof/>
                <w:webHidden/>
              </w:rPr>
            </w:r>
            <w:r w:rsidR="0025656F">
              <w:rPr>
                <w:noProof/>
                <w:webHidden/>
              </w:rPr>
              <w:fldChar w:fldCharType="separate"/>
            </w:r>
            <w:r w:rsidR="00F7525B">
              <w:rPr>
                <w:noProof/>
                <w:webHidden/>
              </w:rPr>
              <w:t>4</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204" w:history="1">
            <w:r w:rsidR="0025656F" w:rsidRPr="00A84EE1">
              <w:rPr>
                <w:rStyle w:val="Hyperlink"/>
                <w:noProof/>
                <w:w w:val="110"/>
              </w:rPr>
              <w:t>ME</w:t>
            </w:r>
            <w:r w:rsidR="0025656F" w:rsidRPr="00A84EE1">
              <w:rPr>
                <w:rStyle w:val="Hyperlink"/>
                <w:noProof/>
                <w:spacing w:val="-5"/>
                <w:w w:val="110"/>
              </w:rPr>
              <w:t>T</w:t>
            </w:r>
            <w:r w:rsidR="0025656F" w:rsidRPr="00A84EE1">
              <w:rPr>
                <w:rStyle w:val="Hyperlink"/>
                <w:noProof/>
                <w:w w:val="110"/>
              </w:rPr>
              <w:t>ODOLOGI</w:t>
            </w:r>
            <w:r w:rsidR="0025656F" w:rsidRPr="00A84EE1">
              <w:rPr>
                <w:rStyle w:val="Hyperlink"/>
                <w:noProof/>
                <w:spacing w:val="2"/>
              </w:rPr>
              <w:t xml:space="preserve"> </w:t>
            </w:r>
            <w:r w:rsidR="0025656F" w:rsidRPr="00A84EE1">
              <w:rPr>
                <w:rStyle w:val="Hyperlink"/>
                <w:noProof/>
                <w:w w:val="109"/>
              </w:rPr>
              <w:t>PENELITIAN</w:t>
            </w:r>
            <w:r w:rsidR="0025656F">
              <w:rPr>
                <w:noProof/>
                <w:webHidden/>
              </w:rPr>
              <w:tab/>
            </w:r>
            <w:r w:rsidR="0025656F">
              <w:rPr>
                <w:noProof/>
                <w:webHidden/>
              </w:rPr>
              <w:fldChar w:fldCharType="begin"/>
            </w:r>
            <w:r w:rsidR="0025656F">
              <w:rPr>
                <w:noProof/>
                <w:webHidden/>
              </w:rPr>
              <w:instrText xml:space="preserve"> PAGEREF _Toc34290204 \h </w:instrText>
            </w:r>
            <w:r w:rsidR="0025656F">
              <w:rPr>
                <w:noProof/>
                <w:webHidden/>
              </w:rPr>
            </w:r>
            <w:r w:rsidR="0025656F">
              <w:rPr>
                <w:noProof/>
                <w:webHidden/>
              </w:rPr>
              <w:fldChar w:fldCharType="separate"/>
            </w:r>
            <w:r w:rsidR="00F7525B">
              <w:rPr>
                <w:noProof/>
                <w:webHidden/>
              </w:rPr>
              <w:t>4</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205" w:history="1">
            <w:r w:rsidR="0025656F" w:rsidRPr="00A84EE1">
              <w:rPr>
                <w:rStyle w:val="Hyperlink"/>
                <w:noProof/>
              </w:rPr>
              <w:t xml:space="preserve">2.1  </w:t>
            </w:r>
            <w:r w:rsidR="0025656F" w:rsidRPr="00A84EE1">
              <w:rPr>
                <w:rStyle w:val="Hyperlink"/>
                <w:noProof/>
                <w:spacing w:val="56"/>
              </w:rPr>
              <w:t xml:space="preserve"> </w:t>
            </w:r>
            <w:r w:rsidR="0025656F" w:rsidRPr="00A84EE1">
              <w:rPr>
                <w:rStyle w:val="Hyperlink"/>
                <w:noProof/>
              </w:rPr>
              <w:t>Alat</w:t>
            </w:r>
            <w:r w:rsidR="0025656F" w:rsidRPr="00A84EE1">
              <w:rPr>
                <w:rStyle w:val="Hyperlink"/>
                <w:noProof/>
                <w:spacing w:val="25"/>
              </w:rPr>
              <w:t xml:space="preserve"> </w:t>
            </w:r>
            <w:r w:rsidR="0025656F" w:rsidRPr="00A84EE1">
              <w:rPr>
                <w:rStyle w:val="Hyperlink"/>
                <w:noProof/>
              </w:rPr>
              <w:t>dan</w:t>
            </w:r>
            <w:r w:rsidR="0025656F" w:rsidRPr="00A84EE1">
              <w:rPr>
                <w:rStyle w:val="Hyperlink"/>
                <w:noProof/>
                <w:spacing w:val="38"/>
              </w:rPr>
              <w:t xml:space="preserve"> </w:t>
            </w:r>
            <w:r w:rsidR="0025656F" w:rsidRPr="00A84EE1">
              <w:rPr>
                <w:rStyle w:val="Hyperlink"/>
                <w:noProof/>
                <w:w w:val="108"/>
              </w:rPr>
              <w:t>Bahan</w:t>
            </w:r>
            <w:r w:rsidR="0025656F">
              <w:rPr>
                <w:noProof/>
                <w:webHidden/>
              </w:rPr>
              <w:tab/>
            </w:r>
            <w:r w:rsidR="0025656F">
              <w:rPr>
                <w:noProof/>
                <w:webHidden/>
              </w:rPr>
              <w:fldChar w:fldCharType="begin"/>
            </w:r>
            <w:r w:rsidR="0025656F">
              <w:rPr>
                <w:noProof/>
                <w:webHidden/>
              </w:rPr>
              <w:instrText xml:space="preserve"> PAGEREF _Toc34290205 \h </w:instrText>
            </w:r>
            <w:r w:rsidR="0025656F">
              <w:rPr>
                <w:noProof/>
                <w:webHidden/>
              </w:rPr>
            </w:r>
            <w:r w:rsidR="0025656F">
              <w:rPr>
                <w:noProof/>
                <w:webHidden/>
              </w:rPr>
              <w:fldChar w:fldCharType="separate"/>
            </w:r>
            <w:r w:rsidR="00F7525B">
              <w:rPr>
                <w:noProof/>
                <w:webHidden/>
              </w:rPr>
              <w:t>4</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hyperlink w:anchor="_Toc34290206" w:history="1">
            <w:r w:rsidR="0025656F" w:rsidRPr="00A84EE1">
              <w:rPr>
                <w:rStyle w:val="Hyperlink"/>
                <w:noProof/>
              </w:rPr>
              <w:t xml:space="preserve">2.2  </w:t>
            </w:r>
            <w:r w:rsidR="0025656F" w:rsidRPr="00A84EE1">
              <w:rPr>
                <w:rStyle w:val="Hyperlink"/>
                <w:noProof/>
                <w:spacing w:val="56"/>
              </w:rPr>
              <w:t xml:space="preserve"> </w:t>
            </w:r>
            <w:r w:rsidR="0025656F" w:rsidRPr="00A84EE1">
              <w:rPr>
                <w:rStyle w:val="Hyperlink"/>
                <w:noProof/>
              </w:rPr>
              <w:t>Alur</w:t>
            </w:r>
            <w:r w:rsidR="0025656F" w:rsidRPr="00A84EE1">
              <w:rPr>
                <w:rStyle w:val="Hyperlink"/>
                <w:noProof/>
                <w:spacing w:val="35"/>
              </w:rPr>
              <w:t xml:space="preserve"> </w:t>
            </w:r>
            <w:r w:rsidR="0025656F" w:rsidRPr="00A84EE1">
              <w:rPr>
                <w:rStyle w:val="Hyperlink"/>
                <w:noProof/>
                <w:spacing w:val="-5"/>
                <w:w w:val="109"/>
              </w:rPr>
              <w:t>P</w:t>
            </w:r>
            <w:r w:rsidR="0025656F" w:rsidRPr="00A84EE1">
              <w:rPr>
                <w:rStyle w:val="Hyperlink"/>
                <w:noProof/>
                <w:w w:val="109"/>
              </w:rPr>
              <w:t>engerjaan</w:t>
            </w:r>
            <w:r w:rsidR="0025656F" w:rsidRPr="00A84EE1">
              <w:rPr>
                <w:rStyle w:val="Hyperlink"/>
                <w:noProof/>
                <w:spacing w:val="-5"/>
                <w:w w:val="109"/>
              </w:rPr>
              <w:t xml:space="preserve"> </w:t>
            </w:r>
            <w:r w:rsidR="0025656F" w:rsidRPr="00A84EE1">
              <w:rPr>
                <w:rStyle w:val="Hyperlink"/>
                <w:noProof/>
                <w:w w:val="117"/>
              </w:rPr>
              <w:t>P</w:t>
            </w:r>
            <w:r w:rsidR="0025656F" w:rsidRPr="00A84EE1">
              <w:rPr>
                <w:rStyle w:val="Hyperlink"/>
                <w:noProof/>
                <w:spacing w:val="-4"/>
                <w:w w:val="117"/>
              </w:rPr>
              <w:t>r</w:t>
            </w:r>
            <w:r w:rsidR="0025656F" w:rsidRPr="00A84EE1">
              <w:rPr>
                <w:rStyle w:val="Hyperlink"/>
                <w:noProof/>
                <w:w w:val="99"/>
              </w:rPr>
              <w:t>o</w:t>
            </w:r>
            <w:r w:rsidR="0025656F" w:rsidRPr="00A84EE1">
              <w:rPr>
                <w:rStyle w:val="Hyperlink"/>
                <w:noProof/>
                <w:spacing w:val="-2"/>
                <w:w w:val="99"/>
              </w:rPr>
              <w:t>y</w:t>
            </w:r>
            <w:r w:rsidR="0025656F" w:rsidRPr="00A84EE1">
              <w:rPr>
                <w:rStyle w:val="Hyperlink"/>
                <w:noProof/>
                <w:w w:val="104"/>
              </w:rPr>
              <w:t>ek</w:t>
            </w:r>
            <w:r w:rsidR="0025656F">
              <w:rPr>
                <w:noProof/>
                <w:webHidden/>
              </w:rPr>
              <w:tab/>
            </w:r>
            <w:r w:rsidR="0025656F">
              <w:rPr>
                <w:noProof/>
                <w:webHidden/>
              </w:rPr>
              <w:fldChar w:fldCharType="begin"/>
            </w:r>
            <w:r w:rsidR="0025656F">
              <w:rPr>
                <w:noProof/>
                <w:webHidden/>
              </w:rPr>
              <w:instrText xml:space="preserve"> PAGEREF _Toc34290206 \h </w:instrText>
            </w:r>
            <w:r w:rsidR="0025656F">
              <w:rPr>
                <w:noProof/>
                <w:webHidden/>
              </w:rPr>
            </w:r>
            <w:r w:rsidR="0025656F">
              <w:rPr>
                <w:noProof/>
                <w:webHidden/>
              </w:rPr>
              <w:fldChar w:fldCharType="separate"/>
            </w:r>
            <w:r w:rsidR="00F7525B">
              <w:rPr>
                <w:noProof/>
                <w:webHidden/>
              </w:rPr>
              <w:t>4</w:t>
            </w:r>
            <w:r w:rsidR="0025656F">
              <w:rPr>
                <w:noProof/>
                <w:webHidden/>
              </w:rPr>
              <w:fldChar w:fldCharType="end"/>
            </w:r>
          </w:hyperlink>
        </w:p>
        <w:p w:rsidR="0025656F" w:rsidRDefault="009D027A">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"_Toc34290207" </w:instrText>
          </w:r>
          <w:r w:rsidR="00F7525B">
            <w:rPr>
              <w:noProof/>
            </w:rPr>
          </w:r>
          <w:r>
            <w:rPr>
              <w:noProof/>
            </w:rPr>
            <w:fldChar w:fldCharType="separate"/>
          </w:r>
          <w:r w:rsidR="0025656F" w:rsidRPr="00A84EE1">
            <w:rPr>
              <w:rStyle w:val="Hyperlink"/>
              <w:noProof/>
            </w:rPr>
            <w:t xml:space="preserve">2.3  </w:t>
          </w:r>
          <w:r w:rsidR="0025656F" w:rsidRPr="00A84EE1">
            <w:rPr>
              <w:rStyle w:val="Hyperlink"/>
              <w:noProof/>
              <w:spacing w:val="56"/>
            </w:rPr>
            <w:t xml:space="preserve"> </w:t>
          </w:r>
          <w:r w:rsidR="0025656F" w:rsidRPr="00A84EE1">
            <w:rPr>
              <w:rStyle w:val="Hyperlink"/>
              <w:noProof/>
              <w:spacing w:val="-4"/>
              <w:w w:val="109"/>
            </w:rPr>
            <w:t>J</w:t>
          </w:r>
          <w:r w:rsidR="0025656F" w:rsidRPr="00A84EE1">
            <w:rPr>
              <w:rStyle w:val="Hyperlink"/>
              <w:noProof/>
              <w:w w:val="109"/>
            </w:rPr>
            <w:t>a</w:t>
          </w:r>
          <w:r w:rsidR="0025656F" w:rsidRPr="00A84EE1">
            <w:rPr>
              <w:rStyle w:val="Hyperlink"/>
              <w:noProof/>
              <w:spacing w:val="-4"/>
              <w:w w:val="109"/>
            </w:rPr>
            <w:t>d</w:t>
          </w:r>
          <w:r w:rsidR="0025656F" w:rsidRPr="00A84EE1">
            <w:rPr>
              <w:rStyle w:val="Hyperlink"/>
              <w:noProof/>
              <w:w w:val="109"/>
            </w:rPr>
            <w:t>wal</w:t>
          </w:r>
          <w:r w:rsidR="0025656F" w:rsidRPr="00A84EE1">
            <w:rPr>
              <w:rStyle w:val="Hyperlink"/>
              <w:noProof/>
              <w:spacing w:val="-3"/>
              <w:w w:val="109"/>
            </w:rPr>
            <w:t xml:space="preserve"> </w:t>
          </w:r>
          <w:r w:rsidR="0025656F" w:rsidRPr="00A84EE1">
            <w:rPr>
              <w:rStyle w:val="Hyperlink"/>
              <w:noProof/>
              <w:spacing w:val="-6"/>
              <w:w w:val="107"/>
            </w:rPr>
            <w:t>K</w:t>
          </w:r>
          <w:r w:rsidR="0025656F" w:rsidRPr="00A84EE1">
            <w:rPr>
              <w:rStyle w:val="Hyperlink"/>
              <w:noProof/>
              <w:w w:val="107"/>
            </w:rPr>
            <w:t>egiatan</w:t>
          </w:r>
          <w:r w:rsidR="0025656F">
            <w:rPr>
              <w:noProof/>
              <w:webHidden/>
            </w:rPr>
            <w:tab/>
          </w:r>
          <w:r w:rsidR="0025656F">
            <w:rPr>
              <w:noProof/>
              <w:webHidden/>
            </w:rPr>
            <w:fldChar w:fldCharType="begin"/>
          </w:r>
          <w:r w:rsidR="0025656F">
            <w:rPr>
              <w:noProof/>
              <w:webHidden/>
            </w:rPr>
            <w:instrText xml:space="preserve"> PAGEREF _Toc34290207 \h </w:instrText>
          </w:r>
          <w:r w:rsidR="0025656F">
            <w:rPr>
              <w:noProof/>
              <w:webHidden/>
            </w:rPr>
          </w:r>
          <w:r w:rsidR="0025656F">
            <w:rPr>
              <w:noProof/>
              <w:webHidden/>
            </w:rPr>
            <w:fldChar w:fldCharType="separate"/>
          </w:r>
          <w:r w:rsidR="00F7525B">
            <w:rPr>
              <w:noProof/>
              <w:webHidden/>
            </w:rPr>
            <w:t>5</w:t>
          </w:r>
          <w:r w:rsidR="0025656F">
            <w:rPr>
              <w:noProof/>
              <w:webHidden/>
            </w:rPr>
            <w:fldChar w:fldCharType="end"/>
          </w:r>
          <w:r>
            <w:rPr>
              <w:noProof/>
            </w:rPr>
            <w:fldChar w:fldCharType="end"/>
          </w:r>
        </w:p>
        <w:p w:rsidR="0025656F" w:rsidRDefault="009D027A">
          <w:pPr>
            <w:pStyle w:val="TOC1"/>
            <w:tabs>
              <w:tab w:val="right" w:leader="dot" w:pos="8755"/>
            </w:tabs>
            <w:rPr>
              <w:rFonts w:asciiTheme="minorHAnsi" w:eastAsiaTheme="minorEastAsia" w:hAnsiTheme="minorHAnsi" w:cstheme="minorBidi"/>
              <w:noProof/>
              <w:sz w:val="22"/>
              <w:szCs w:val="22"/>
            </w:rPr>
          </w:pPr>
          <w:r>
            <w:rPr>
              <w:noProof/>
            </w:rPr>
            <w:fldChar w:fldCharType="begin"/>
          </w:r>
          <w:r>
            <w:rPr>
              <w:noProof/>
            </w:rPr>
            <w:instrText xml:space="preserve"> HYPERLINK \l "_Toc34290208" </w:instrText>
          </w:r>
          <w:r w:rsidR="00F7525B">
            <w:rPr>
              <w:noProof/>
            </w:rPr>
          </w:r>
          <w:r>
            <w:rPr>
              <w:noProof/>
            </w:rPr>
            <w:fldChar w:fldCharType="separate"/>
          </w:r>
          <w:r w:rsidR="0025656F" w:rsidRPr="00A84EE1">
            <w:rPr>
              <w:rStyle w:val="Hyperlink"/>
              <w:noProof/>
              <w:spacing w:val="-9"/>
            </w:rPr>
            <w:t>B</w:t>
          </w:r>
          <w:r w:rsidR="0025656F" w:rsidRPr="00A84EE1">
            <w:rPr>
              <w:rStyle w:val="Hyperlink"/>
              <w:noProof/>
            </w:rPr>
            <w:t>AB</w:t>
          </w:r>
          <w:r w:rsidR="0025656F" w:rsidRPr="00A84EE1">
            <w:rPr>
              <w:rStyle w:val="Hyperlink"/>
              <w:noProof/>
              <w:spacing w:val="13"/>
            </w:rPr>
            <w:t xml:space="preserve"> </w:t>
          </w:r>
          <w:r w:rsidR="0025656F" w:rsidRPr="00A84EE1">
            <w:rPr>
              <w:rStyle w:val="Hyperlink"/>
              <w:noProof/>
              <w:w w:val="119"/>
            </w:rPr>
            <w:t>III</w:t>
          </w:r>
          <w:r w:rsidR="0025656F">
            <w:rPr>
              <w:noProof/>
              <w:webHidden/>
            </w:rPr>
            <w:tab/>
          </w:r>
          <w:r w:rsidR="0025656F">
            <w:rPr>
              <w:noProof/>
              <w:webHidden/>
            </w:rPr>
            <w:fldChar w:fldCharType="begin"/>
          </w:r>
          <w:r w:rsidR="0025656F">
            <w:rPr>
              <w:noProof/>
              <w:webHidden/>
            </w:rPr>
            <w:instrText xml:space="preserve"> PAGEREF _Toc34290208 \h </w:instrText>
          </w:r>
          <w:r w:rsidR="0025656F">
            <w:rPr>
              <w:noProof/>
              <w:webHidden/>
            </w:rPr>
          </w:r>
          <w:r w:rsidR="0025656F">
            <w:rPr>
              <w:noProof/>
              <w:webHidden/>
            </w:rPr>
            <w:fldChar w:fldCharType="separate"/>
          </w:r>
          <w:r w:rsidR="00F7525B">
            <w:rPr>
              <w:noProof/>
              <w:webHidden/>
            </w:rPr>
            <w:t>6</w:t>
          </w:r>
          <w:r w:rsidR="0025656F">
            <w:rPr>
              <w:noProof/>
              <w:webHidden/>
            </w:rPr>
            <w:fldChar w:fldCharType="end"/>
          </w:r>
          <w:r>
            <w:rPr>
              <w:noProof/>
            </w:rPr>
            <w:fldChar w:fldCharType="end"/>
          </w:r>
        </w:p>
        <w:p w:rsidR="0025656F" w:rsidRDefault="009D027A">
          <w:pPr>
            <w:pStyle w:val="TOC1"/>
            <w:tabs>
              <w:tab w:val="right" w:leader="dot" w:pos="8755"/>
            </w:tabs>
            <w:rPr>
              <w:rFonts w:asciiTheme="minorHAnsi" w:eastAsiaTheme="minorEastAsia" w:hAnsiTheme="minorHAnsi" w:cstheme="minorBidi"/>
              <w:noProof/>
              <w:sz w:val="22"/>
              <w:szCs w:val="22"/>
            </w:rPr>
          </w:pPr>
          <w:r>
            <w:rPr>
              <w:noProof/>
            </w:rPr>
            <w:fldChar w:fldCharType="begin"/>
          </w:r>
          <w:r>
            <w:rPr>
              <w:noProof/>
            </w:rPr>
            <w:instrText xml:space="preserve"> HYPERLINK \l "_Toc34290209" </w:instrText>
          </w:r>
          <w:r w:rsidR="00F7525B">
            <w:rPr>
              <w:noProof/>
            </w:rPr>
          </w:r>
          <w:r>
            <w:rPr>
              <w:noProof/>
            </w:rPr>
            <w:fldChar w:fldCharType="separate"/>
          </w:r>
          <w:r w:rsidR="0025656F" w:rsidRPr="00A84EE1">
            <w:rPr>
              <w:rStyle w:val="Hyperlink"/>
              <w:noProof/>
              <w:w w:val="104"/>
            </w:rPr>
            <w:t>RANCANGAN</w:t>
          </w:r>
          <w:r w:rsidR="0025656F" w:rsidRPr="00A84EE1">
            <w:rPr>
              <w:rStyle w:val="Hyperlink"/>
              <w:noProof/>
              <w:spacing w:val="-2"/>
              <w:w w:val="104"/>
            </w:rPr>
            <w:t xml:space="preserve"> </w:t>
          </w:r>
          <w:r w:rsidR="0025656F" w:rsidRPr="00A84EE1">
            <w:rPr>
              <w:rStyle w:val="Hyperlink"/>
              <w:noProof/>
              <w:w w:val="108"/>
            </w:rPr>
            <w:t>SISTEM</w:t>
          </w:r>
          <w:r w:rsidR="0025656F">
            <w:rPr>
              <w:noProof/>
              <w:webHidden/>
            </w:rPr>
            <w:tab/>
          </w:r>
          <w:r w:rsidR="0025656F">
            <w:rPr>
              <w:noProof/>
              <w:webHidden/>
            </w:rPr>
            <w:fldChar w:fldCharType="begin"/>
          </w:r>
          <w:r w:rsidR="0025656F">
            <w:rPr>
              <w:noProof/>
              <w:webHidden/>
            </w:rPr>
            <w:instrText xml:space="preserve"> PAGEREF _Toc34290209 \h </w:instrText>
          </w:r>
          <w:r w:rsidR="0025656F">
            <w:rPr>
              <w:noProof/>
              <w:webHidden/>
            </w:rPr>
          </w:r>
          <w:r w:rsidR="0025656F">
            <w:rPr>
              <w:noProof/>
              <w:webHidden/>
            </w:rPr>
            <w:fldChar w:fldCharType="separate"/>
          </w:r>
          <w:r w:rsidR="00F7525B">
            <w:rPr>
              <w:noProof/>
              <w:webHidden/>
            </w:rPr>
            <w:t>6</w:t>
          </w:r>
          <w:r w:rsidR="0025656F">
            <w:rPr>
              <w:noProof/>
              <w:webHidden/>
            </w:rPr>
            <w:fldChar w:fldCharType="end"/>
          </w:r>
          <w:r>
            <w:rPr>
              <w:noProof/>
            </w:rPr>
            <w:fldChar w:fldCharType="end"/>
          </w:r>
        </w:p>
        <w:p w:rsidR="0025656F" w:rsidRDefault="009D027A">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"_Toc34290210" </w:instrText>
          </w:r>
          <w:r w:rsidR="00F7525B">
            <w:rPr>
              <w:noProof/>
            </w:rPr>
          </w:r>
          <w:r>
            <w:rPr>
              <w:noProof/>
            </w:rPr>
            <w:fldChar w:fldCharType="separate"/>
          </w:r>
          <w:r w:rsidR="0025656F" w:rsidRPr="00A84EE1">
            <w:rPr>
              <w:rStyle w:val="Hyperlink"/>
              <w:noProof/>
              <w:lang w:val="id-ID"/>
            </w:rPr>
            <w:t>3.1</w:t>
          </w:r>
          <w:r w:rsidR="0025656F">
            <w:rPr>
              <w:rFonts w:asciiTheme="minorHAnsi" w:eastAsiaTheme="minorEastAsia" w:hAnsiTheme="minorHAnsi" w:cstheme="minorBidi"/>
              <w:noProof/>
              <w:sz w:val="22"/>
              <w:szCs w:val="22"/>
            </w:rPr>
            <w:tab/>
          </w:r>
          <w:r w:rsidR="0025656F" w:rsidRPr="00A84EE1">
            <w:rPr>
              <w:rStyle w:val="Hyperlink"/>
              <w:noProof/>
              <w:lang w:val="id-ID"/>
            </w:rPr>
            <w:t>Deskripsi Sistem</w:t>
          </w:r>
          <w:r w:rsidR="0025656F">
            <w:rPr>
              <w:noProof/>
              <w:webHidden/>
            </w:rPr>
            <w:tab/>
          </w:r>
          <w:r w:rsidR="0025656F">
            <w:rPr>
              <w:noProof/>
              <w:webHidden/>
            </w:rPr>
            <w:fldChar w:fldCharType="begin"/>
          </w:r>
          <w:r w:rsidR="0025656F">
            <w:rPr>
              <w:noProof/>
              <w:webHidden/>
            </w:rPr>
            <w:instrText xml:space="preserve"> PAGEREF _Toc34290210 \h </w:instrText>
          </w:r>
          <w:r w:rsidR="0025656F">
            <w:rPr>
              <w:noProof/>
              <w:webHidden/>
            </w:rPr>
          </w:r>
          <w:r w:rsidR="0025656F">
            <w:rPr>
              <w:noProof/>
              <w:webHidden/>
            </w:rPr>
            <w:fldChar w:fldCharType="separate"/>
          </w:r>
          <w:r w:rsidR="00F7525B">
            <w:rPr>
              <w:noProof/>
              <w:webHidden/>
            </w:rPr>
            <w:t>6</w:t>
          </w:r>
          <w:r w:rsidR="0025656F">
            <w:rPr>
              <w:noProof/>
              <w:webHidden/>
            </w:rPr>
            <w:fldChar w:fldCharType="end"/>
          </w:r>
          <w:r>
            <w:rPr>
              <w:noProof/>
            </w:rPr>
            <w:fldChar w:fldCharType="end"/>
          </w:r>
        </w:p>
        <w:p w:rsidR="0025656F" w:rsidRDefault="009D027A">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"_Toc34290211" </w:instrText>
          </w:r>
          <w:r w:rsidR="00F7525B">
            <w:rPr>
              <w:noProof/>
            </w:rPr>
          </w:r>
          <w:r>
            <w:rPr>
              <w:noProof/>
            </w:rPr>
            <w:fldChar w:fldCharType="separate"/>
          </w:r>
          <w:r w:rsidR="0025656F" w:rsidRPr="00A84EE1">
            <w:rPr>
              <w:rStyle w:val="Hyperlink"/>
              <w:noProof/>
              <w:lang w:val="id-ID"/>
            </w:rPr>
            <w:t>3.2</w:t>
          </w:r>
          <w:r w:rsidR="0025656F">
            <w:rPr>
              <w:rFonts w:asciiTheme="minorHAnsi" w:eastAsiaTheme="minorEastAsia" w:hAnsiTheme="minorHAnsi" w:cstheme="minorBidi"/>
              <w:noProof/>
              <w:sz w:val="22"/>
              <w:szCs w:val="22"/>
            </w:rPr>
            <w:tab/>
          </w:r>
          <w:r w:rsidR="0025656F" w:rsidRPr="00A84EE1">
            <w:rPr>
              <w:rStyle w:val="Hyperlink"/>
              <w:noProof/>
              <w:lang w:val="id-ID"/>
            </w:rPr>
            <w:t>Use Case Diagram</w:t>
          </w:r>
          <w:r w:rsidR="0025656F">
            <w:rPr>
              <w:noProof/>
              <w:webHidden/>
            </w:rPr>
            <w:tab/>
          </w:r>
          <w:r w:rsidR="0025656F">
            <w:rPr>
              <w:noProof/>
              <w:webHidden/>
            </w:rPr>
            <w:fldChar w:fldCharType="begin"/>
          </w:r>
          <w:r w:rsidR="0025656F">
            <w:rPr>
              <w:noProof/>
              <w:webHidden/>
            </w:rPr>
            <w:instrText xml:space="preserve"> PAGEREF _Toc34290211 \h </w:instrText>
          </w:r>
          <w:r w:rsidR="0025656F">
            <w:rPr>
              <w:noProof/>
              <w:webHidden/>
            </w:rPr>
          </w:r>
          <w:r w:rsidR="0025656F">
            <w:rPr>
              <w:noProof/>
              <w:webHidden/>
            </w:rPr>
            <w:fldChar w:fldCharType="separate"/>
          </w:r>
          <w:r w:rsidR="00F7525B">
            <w:rPr>
              <w:noProof/>
              <w:webHidden/>
            </w:rPr>
            <w:t>6</w:t>
          </w:r>
          <w:r w:rsidR="0025656F">
            <w:rPr>
              <w:noProof/>
              <w:webHidden/>
            </w:rPr>
            <w:fldChar w:fldCharType="end"/>
          </w:r>
          <w:r>
            <w:rPr>
              <w:noProof/>
            </w:rPr>
            <w:fldChar w:fldCharType="end"/>
          </w:r>
        </w:p>
        <w:p w:rsidR="0025656F" w:rsidRDefault="009D027A">
          <w:pPr>
            <w:pStyle w:val="TOC2"/>
            <w:rPr>
              <w:rFonts w:asciiTheme="minorHAnsi" w:eastAsiaTheme="minorEastAsia" w:hAnsiTheme="minorHAnsi" w:cstheme="minorBidi"/>
              <w:noProof/>
              <w:sz w:val="22"/>
              <w:szCs w:val="22"/>
            </w:rPr>
          </w:pPr>
          <w:r>
            <w:rPr>
              <w:noProof/>
            </w:rPr>
            <w:fldChar w:fldCharType="begin"/>
          </w:r>
          <w:r>
            <w:rPr>
              <w:noProof/>
            </w:rPr>
            <w:instrText xml:space="preserve"> HYPERLINK \l "_Toc34290212" </w:instrText>
          </w:r>
          <w:r w:rsidR="00F7525B">
            <w:rPr>
              <w:noProof/>
            </w:rPr>
          </w:r>
          <w:r>
            <w:rPr>
              <w:noProof/>
            </w:rPr>
            <w:fldChar w:fldCharType="separate"/>
          </w:r>
          <w:r w:rsidR="0025656F" w:rsidRPr="00A84EE1">
            <w:rPr>
              <w:rStyle w:val="Hyperlink"/>
              <w:noProof/>
            </w:rPr>
            <w:t>3.3</w:t>
          </w:r>
          <w:r w:rsidR="0025656F">
            <w:rPr>
              <w:rFonts w:asciiTheme="minorHAnsi" w:eastAsiaTheme="minorEastAsia" w:hAnsiTheme="minorHAnsi" w:cstheme="minorBidi"/>
              <w:noProof/>
              <w:sz w:val="22"/>
              <w:szCs w:val="22"/>
            </w:rPr>
            <w:tab/>
          </w:r>
          <w:r w:rsidR="0025656F" w:rsidRPr="00A84EE1">
            <w:rPr>
              <w:rStyle w:val="Hyperlink"/>
              <w:noProof/>
            </w:rPr>
            <w:t>Flowchart Diagram</w:t>
          </w:r>
          <w:r w:rsidR="0025656F">
            <w:rPr>
              <w:noProof/>
              <w:webHidden/>
            </w:rPr>
            <w:tab/>
          </w:r>
          <w:r w:rsidR="0025656F">
            <w:rPr>
              <w:noProof/>
              <w:webHidden/>
            </w:rPr>
            <w:fldChar w:fldCharType="begin"/>
          </w:r>
          <w:r w:rsidR="0025656F">
            <w:rPr>
              <w:noProof/>
              <w:webHidden/>
            </w:rPr>
            <w:instrText xml:space="preserve"> PAGEREF _Toc34290212 \h </w:instrText>
          </w:r>
          <w:r w:rsidR="0025656F">
            <w:rPr>
              <w:noProof/>
              <w:webHidden/>
            </w:rPr>
          </w:r>
          <w:r w:rsidR="0025656F">
            <w:rPr>
              <w:noProof/>
              <w:webHidden/>
            </w:rPr>
            <w:fldChar w:fldCharType="separate"/>
          </w:r>
          <w:r w:rsidR="00F7525B">
            <w:rPr>
              <w:noProof/>
              <w:webHidden/>
            </w:rPr>
            <w:t>7</w:t>
          </w:r>
          <w:r w:rsidR="0025656F">
            <w:rPr>
              <w:noProof/>
              <w:webHidden/>
            </w:rPr>
            <w:fldChar w:fldCharType="end"/>
          </w:r>
          <w:r>
            <w:rPr>
              <w:noProof/>
            </w:rPr>
            <w:fldChar w:fldCharType="end"/>
          </w:r>
        </w:p>
        <w:p w:rsidR="0025656F" w:rsidRDefault="009D027A">
          <w:pPr>
            <w:pStyle w:val="TOC2"/>
            <w:rPr>
              <w:rFonts w:asciiTheme="minorHAnsi" w:eastAsiaTheme="minorEastAsia" w:hAnsiTheme="minorHAnsi" w:cstheme="minorBidi"/>
              <w:noProof/>
              <w:sz w:val="22"/>
              <w:szCs w:val="22"/>
            </w:rPr>
          </w:pPr>
          <w:hyperlink w:anchor="_Toc34290213" w:history="1">
            <w:r w:rsidR="0025656F" w:rsidRPr="00A84EE1">
              <w:rPr>
                <w:rStyle w:val="Hyperlink"/>
                <w:noProof/>
              </w:rPr>
              <w:t>3.4</w:t>
            </w:r>
            <w:r w:rsidR="0025656F">
              <w:rPr>
                <w:rFonts w:asciiTheme="minorHAnsi" w:eastAsiaTheme="minorEastAsia" w:hAnsiTheme="minorHAnsi" w:cstheme="minorBidi"/>
                <w:noProof/>
                <w:sz w:val="22"/>
                <w:szCs w:val="22"/>
              </w:rPr>
              <w:tab/>
            </w:r>
            <w:r w:rsidR="0025656F" w:rsidRPr="00A84EE1">
              <w:rPr>
                <w:rStyle w:val="Hyperlink"/>
                <w:noProof/>
              </w:rPr>
              <w:t>ERD Diagram</w:t>
            </w:r>
            <w:r w:rsidR="0025656F">
              <w:rPr>
                <w:noProof/>
                <w:webHidden/>
              </w:rPr>
              <w:tab/>
            </w:r>
            <w:r w:rsidR="0025656F">
              <w:rPr>
                <w:noProof/>
                <w:webHidden/>
              </w:rPr>
              <w:fldChar w:fldCharType="begin"/>
            </w:r>
            <w:r w:rsidR="0025656F">
              <w:rPr>
                <w:noProof/>
                <w:webHidden/>
              </w:rPr>
              <w:instrText xml:space="preserve"> PAGEREF _Toc34290213 \h </w:instrText>
            </w:r>
            <w:r w:rsidR="0025656F">
              <w:rPr>
                <w:noProof/>
                <w:webHidden/>
              </w:rPr>
            </w:r>
            <w:r w:rsidR="0025656F">
              <w:rPr>
                <w:noProof/>
                <w:webHidden/>
              </w:rPr>
              <w:fldChar w:fldCharType="separate"/>
            </w:r>
            <w:r w:rsidR="00F7525B">
              <w:rPr>
                <w:noProof/>
                <w:webHidden/>
              </w:rPr>
              <w:t>9</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214" w:history="1">
            <w:r w:rsidR="0025656F" w:rsidRPr="00A84EE1">
              <w:rPr>
                <w:rStyle w:val="Hyperlink"/>
                <w:noProof/>
                <w:spacing w:val="-9"/>
              </w:rPr>
              <w:t>B</w:t>
            </w:r>
            <w:r w:rsidR="0025656F" w:rsidRPr="00A84EE1">
              <w:rPr>
                <w:rStyle w:val="Hyperlink"/>
                <w:noProof/>
              </w:rPr>
              <w:t>AB</w:t>
            </w:r>
            <w:r w:rsidR="0025656F" w:rsidRPr="00A84EE1">
              <w:rPr>
                <w:rStyle w:val="Hyperlink"/>
                <w:noProof/>
                <w:spacing w:val="13"/>
              </w:rPr>
              <w:t xml:space="preserve"> </w:t>
            </w:r>
            <w:r w:rsidR="0025656F" w:rsidRPr="00A84EE1">
              <w:rPr>
                <w:rStyle w:val="Hyperlink"/>
                <w:noProof/>
                <w:w w:val="107"/>
              </w:rPr>
              <w:t>IV</w:t>
            </w:r>
            <w:r w:rsidR="0025656F">
              <w:rPr>
                <w:noProof/>
                <w:webHidden/>
              </w:rPr>
              <w:tab/>
            </w:r>
            <w:r w:rsidR="0025656F">
              <w:rPr>
                <w:noProof/>
                <w:webHidden/>
              </w:rPr>
              <w:fldChar w:fldCharType="begin"/>
            </w:r>
            <w:r w:rsidR="0025656F">
              <w:rPr>
                <w:noProof/>
                <w:webHidden/>
              </w:rPr>
              <w:instrText xml:space="preserve"> PAGEREF _Toc34290214 \h </w:instrText>
            </w:r>
            <w:r w:rsidR="0025656F">
              <w:rPr>
                <w:noProof/>
                <w:webHidden/>
              </w:rPr>
            </w:r>
            <w:r w:rsidR="0025656F">
              <w:rPr>
                <w:noProof/>
                <w:webHidden/>
              </w:rPr>
              <w:fldChar w:fldCharType="separate"/>
            </w:r>
            <w:r w:rsidR="00F7525B">
              <w:rPr>
                <w:noProof/>
                <w:webHidden/>
              </w:rPr>
              <w:t>10</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215" w:history="1">
            <w:r w:rsidR="0025656F" w:rsidRPr="00A84EE1">
              <w:rPr>
                <w:rStyle w:val="Hyperlink"/>
                <w:noProof/>
                <w:w w:val="108"/>
              </w:rPr>
              <w:t>EKSPEK</w:t>
            </w:r>
            <w:r w:rsidR="0025656F" w:rsidRPr="00A84EE1">
              <w:rPr>
                <w:rStyle w:val="Hyperlink"/>
                <w:noProof/>
                <w:spacing w:val="-28"/>
                <w:w w:val="108"/>
              </w:rPr>
              <w:t>T</w:t>
            </w:r>
            <w:r w:rsidR="0025656F" w:rsidRPr="00A84EE1">
              <w:rPr>
                <w:rStyle w:val="Hyperlink"/>
                <w:noProof/>
                <w:w w:val="108"/>
              </w:rPr>
              <w:t>ASI</w:t>
            </w:r>
            <w:r w:rsidR="0025656F" w:rsidRPr="00A84EE1">
              <w:rPr>
                <w:rStyle w:val="Hyperlink"/>
                <w:noProof/>
                <w:spacing w:val="17"/>
                <w:w w:val="108"/>
              </w:rPr>
              <w:t xml:space="preserve"> </w:t>
            </w:r>
            <w:r w:rsidR="0025656F" w:rsidRPr="00A84EE1">
              <w:rPr>
                <w:rStyle w:val="Hyperlink"/>
                <w:noProof/>
                <w:w w:val="108"/>
              </w:rPr>
              <w:t>HASIL</w:t>
            </w:r>
            <w:r w:rsidR="0025656F">
              <w:rPr>
                <w:noProof/>
                <w:webHidden/>
              </w:rPr>
              <w:tab/>
            </w:r>
            <w:r w:rsidR="0025656F">
              <w:rPr>
                <w:noProof/>
                <w:webHidden/>
              </w:rPr>
              <w:fldChar w:fldCharType="begin"/>
            </w:r>
            <w:r w:rsidR="0025656F">
              <w:rPr>
                <w:noProof/>
                <w:webHidden/>
              </w:rPr>
              <w:instrText xml:space="preserve"> PAGEREF _Toc34290215 \h </w:instrText>
            </w:r>
            <w:r w:rsidR="0025656F">
              <w:rPr>
                <w:noProof/>
                <w:webHidden/>
              </w:rPr>
            </w:r>
            <w:r w:rsidR="0025656F">
              <w:rPr>
                <w:noProof/>
                <w:webHidden/>
              </w:rPr>
              <w:fldChar w:fldCharType="separate"/>
            </w:r>
            <w:r w:rsidR="00F7525B">
              <w:rPr>
                <w:noProof/>
                <w:webHidden/>
              </w:rPr>
              <w:t>10</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216" w:history="1">
            <w:r w:rsidR="0025656F" w:rsidRPr="00A84EE1">
              <w:rPr>
                <w:rStyle w:val="Hyperlink"/>
                <w:noProof/>
                <w:spacing w:val="-10"/>
              </w:rPr>
              <w:t>D</w:t>
            </w:r>
            <w:r w:rsidR="0025656F" w:rsidRPr="00A84EE1">
              <w:rPr>
                <w:rStyle w:val="Hyperlink"/>
                <w:noProof/>
              </w:rPr>
              <w:t>AF</w:t>
            </w:r>
            <w:r w:rsidR="0025656F" w:rsidRPr="00A84EE1">
              <w:rPr>
                <w:rStyle w:val="Hyperlink"/>
                <w:noProof/>
                <w:spacing w:val="-26"/>
              </w:rPr>
              <w:t>T</w:t>
            </w:r>
            <w:r w:rsidR="0025656F" w:rsidRPr="00A84EE1">
              <w:rPr>
                <w:rStyle w:val="Hyperlink"/>
                <w:noProof/>
              </w:rPr>
              <w:t xml:space="preserve">AR </w:t>
            </w:r>
            <w:r w:rsidR="0025656F" w:rsidRPr="00A84EE1">
              <w:rPr>
                <w:rStyle w:val="Hyperlink"/>
                <w:noProof/>
                <w:spacing w:val="1"/>
              </w:rPr>
              <w:t xml:space="preserve"> </w:t>
            </w:r>
            <w:r w:rsidR="0025656F" w:rsidRPr="00A84EE1">
              <w:rPr>
                <w:rStyle w:val="Hyperlink"/>
                <w:noProof/>
                <w:w w:val="104"/>
              </w:rPr>
              <w:t>PUS</w:t>
            </w:r>
            <w:r w:rsidR="0025656F" w:rsidRPr="00A84EE1">
              <w:rPr>
                <w:rStyle w:val="Hyperlink"/>
                <w:noProof/>
                <w:spacing w:val="-26"/>
                <w:w w:val="112"/>
              </w:rPr>
              <w:t>T</w:t>
            </w:r>
            <w:r w:rsidR="0025656F" w:rsidRPr="00A84EE1">
              <w:rPr>
                <w:rStyle w:val="Hyperlink"/>
                <w:noProof/>
                <w:w w:val="104"/>
              </w:rPr>
              <w:t>AKA</w:t>
            </w:r>
            <w:r w:rsidR="0025656F">
              <w:rPr>
                <w:noProof/>
                <w:webHidden/>
              </w:rPr>
              <w:tab/>
            </w:r>
            <w:r w:rsidR="0025656F">
              <w:rPr>
                <w:noProof/>
                <w:webHidden/>
              </w:rPr>
              <w:fldChar w:fldCharType="begin"/>
            </w:r>
            <w:r w:rsidR="0025656F">
              <w:rPr>
                <w:noProof/>
                <w:webHidden/>
              </w:rPr>
              <w:instrText xml:space="preserve"> PAGEREF _Toc34290216 \h </w:instrText>
            </w:r>
            <w:r w:rsidR="0025656F">
              <w:rPr>
                <w:noProof/>
                <w:webHidden/>
              </w:rPr>
            </w:r>
            <w:r w:rsidR="0025656F">
              <w:rPr>
                <w:noProof/>
                <w:webHidden/>
              </w:rPr>
              <w:fldChar w:fldCharType="separate"/>
            </w:r>
            <w:r w:rsidR="00F7525B">
              <w:rPr>
                <w:noProof/>
                <w:webHidden/>
              </w:rPr>
              <w:t>11</w:t>
            </w:r>
            <w:r w:rsidR="0025656F">
              <w:rPr>
                <w:noProof/>
                <w:webHidden/>
              </w:rPr>
              <w:fldChar w:fldCharType="end"/>
            </w:r>
          </w:hyperlink>
        </w:p>
        <w:p w:rsidR="0025656F" w:rsidRDefault="009D027A">
          <w:pPr>
            <w:pStyle w:val="TOC1"/>
            <w:tabs>
              <w:tab w:val="right" w:leader="dot" w:pos="8755"/>
            </w:tabs>
            <w:rPr>
              <w:rFonts w:asciiTheme="minorHAnsi" w:eastAsiaTheme="minorEastAsia" w:hAnsiTheme="minorHAnsi" w:cstheme="minorBidi"/>
              <w:noProof/>
              <w:sz w:val="22"/>
              <w:szCs w:val="22"/>
            </w:rPr>
          </w:pPr>
          <w:hyperlink w:anchor="_Toc34290217" w:history="1">
            <w:r w:rsidR="0025656F" w:rsidRPr="00A84EE1">
              <w:rPr>
                <w:rStyle w:val="Hyperlink"/>
                <w:noProof/>
              </w:rPr>
              <w:t>LAMPIRAN</w:t>
            </w:r>
            <w:r w:rsidR="0025656F">
              <w:rPr>
                <w:noProof/>
                <w:webHidden/>
              </w:rPr>
              <w:tab/>
            </w:r>
            <w:r w:rsidR="0025656F">
              <w:rPr>
                <w:noProof/>
                <w:webHidden/>
              </w:rPr>
              <w:fldChar w:fldCharType="begin"/>
            </w:r>
            <w:r w:rsidR="0025656F">
              <w:rPr>
                <w:noProof/>
                <w:webHidden/>
              </w:rPr>
              <w:instrText xml:space="preserve"> PAGEREF _Toc34290217 \h </w:instrText>
            </w:r>
            <w:r w:rsidR="0025656F">
              <w:rPr>
                <w:noProof/>
                <w:webHidden/>
              </w:rPr>
            </w:r>
            <w:r w:rsidR="0025656F">
              <w:rPr>
                <w:noProof/>
                <w:webHidden/>
              </w:rPr>
              <w:fldChar w:fldCharType="separate"/>
            </w:r>
            <w:r w:rsidR="00F7525B">
              <w:rPr>
                <w:noProof/>
                <w:webHidden/>
              </w:rPr>
              <w:t>12</w:t>
            </w:r>
            <w:r w:rsidR="0025656F">
              <w:rPr>
                <w:noProof/>
                <w:webHidden/>
              </w:rPr>
              <w:fldChar w:fldCharType="end"/>
            </w:r>
          </w:hyperlink>
        </w:p>
        <w:p w:rsidR="002F6601" w:rsidRPr="00D04BF2" w:rsidRDefault="002F6601">
          <w:r w:rsidRPr="00D04BF2">
            <w:rPr>
              <w:b/>
              <w:bCs/>
              <w:noProof/>
            </w:rPr>
            <w:fldChar w:fldCharType="end"/>
          </w:r>
        </w:p>
      </w:sdtContent>
    </w:sdt>
    <w:p w:rsidR="005802F1" w:rsidRPr="00D04BF2" w:rsidRDefault="005802F1" w:rsidP="005802F1">
      <w:pPr>
        <w:rPr>
          <w:lang w:val="id-ID"/>
        </w:rPr>
        <w:sectPr w:rsidR="005802F1" w:rsidRPr="00D04BF2" w:rsidSect="009927B3">
          <w:pgSz w:w="11906" w:h="16838"/>
          <w:pgMar w:top="1440" w:right="1440" w:bottom="1440" w:left="1701" w:header="708" w:footer="708" w:gutter="0"/>
          <w:pgNumType w:fmt="lowerRoman"/>
          <w:cols w:space="708"/>
          <w:docGrid w:linePitch="360"/>
        </w:sectPr>
      </w:pPr>
    </w:p>
    <w:p w:rsidR="005802F1" w:rsidRPr="00D04BF2" w:rsidRDefault="005802F1" w:rsidP="00505888">
      <w:pPr>
        <w:pStyle w:val="Heading1"/>
        <w:numPr>
          <w:ilvl w:val="0"/>
          <w:numId w:val="0"/>
        </w:numPr>
        <w:jc w:val="center"/>
        <w:rPr>
          <w:rFonts w:ascii="Times New Roman" w:hAnsi="Times New Roman" w:cs="Times New Roman"/>
          <w:lang w:val="id-ID"/>
        </w:rPr>
      </w:pPr>
      <w:bookmarkStart w:id="3" w:name="_Toc34290191"/>
      <w:r w:rsidRPr="00D04BF2">
        <w:rPr>
          <w:rFonts w:ascii="Times New Roman" w:hAnsi="Times New Roman" w:cs="Times New Roman"/>
          <w:lang w:val="id-ID"/>
        </w:rPr>
        <w:lastRenderedPageBreak/>
        <w:t>DAFTAR TABEL</w:t>
      </w:r>
      <w:bookmarkEnd w:id="3"/>
    </w:p>
    <w:p w:rsidR="005802F1" w:rsidRPr="00D04BF2" w:rsidRDefault="005802F1" w:rsidP="005802F1">
      <w:pPr>
        <w:rPr>
          <w:lang w:val="id-ID"/>
        </w:rPr>
      </w:pPr>
    </w:p>
    <w:p w:rsidR="005802F1" w:rsidRPr="00D04BF2" w:rsidRDefault="005802F1" w:rsidP="005802F1">
      <w:pPr>
        <w:rPr>
          <w:lang w:val="id-ID"/>
        </w:rPr>
      </w:pPr>
    </w:p>
    <w:p w:rsidR="005802F1" w:rsidRPr="00D04BF2" w:rsidRDefault="005802F1" w:rsidP="005802F1">
      <w:pPr>
        <w:pStyle w:val="TableofFigures"/>
        <w:tabs>
          <w:tab w:val="right" w:leader="dot" w:pos="8755"/>
        </w:tabs>
        <w:rPr>
          <w:noProof/>
          <w:sz w:val="24"/>
          <w:szCs w:val="24"/>
        </w:rPr>
      </w:pPr>
      <w:r w:rsidRPr="00D04BF2">
        <w:rPr>
          <w:sz w:val="24"/>
          <w:szCs w:val="24"/>
          <w:lang w:val="id-ID"/>
        </w:rPr>
        <w:fldChar w:fldCharType="begin"/>
      </w:r>
      <w:r w:rsidRPr="00D04BF2">
        <w:rPr>
          <w:sz w:val="24"/>
          <w:szCs w:val="24"/>
          <w:lang w:val="id-ID"/>
        </w:rPr>
        <w:instrText xml:space="preserve"> TOC \h \z \c "Tabel" </w:instrText>
      </w:r>
      <w:r w:rsidRPr="00D04BF2">
        <w:rPr>
          <w:sz w:val="24"/>
          <w:szCs w:val="24"/>
          <w:lang w:val="id-ID"/>
        </w:rPr>
        <w:fldChar w:fldCharType="separate"/>
      </w:r>
      <w:hyperlink w:anchor="_Toc33763100" w:history="1">
        <w:r w:rsidRPr="00D04BF2">
          <w:rPr>
            <w:rStyle w:val="Hyperlink"/>
            <w:rFonts w:eastAsiaTheme="minorEastAsia"/>
            <w:noProof/>
            <w:sz w:val="24"/>
            <w:szCs w:val="24"/>
          </w:rPr>
          <w:t>Tabel 1</w:t>
        </w:r>
        <w:r w:rsidRPr="00D04BF2">
          <w:rPr>
            <w:rStyle w:val="Hyperlink"/>
            <w:rFonts w:eastAsiaTheme="minorEastAsia"/>
            <w:noProof/>
            <w:sz w:val="24"/>
            <w:szCs w:val="24"/>
            <w:lang w:val="id-ID"/>
          </w:rPr>
          <w:t>. Jadwal Pengerjaan Proyek</w:t>
        </w:r>
        <w:r w:rsidRPr="00D04BF2">
          <w:rPr>
            <w:noProof/>
            <w:webHidden/>
            <w:sz w:val="24"/>
            <w:szCs w:val="24"/>
          </w:rPr>
          <w:tab/>
        </w:r>
      </w:hyperlink>
      <w:r w:rsidR="006C283E" w:rsidRPr="00D04BF2">
        <w:rPr>
          <w:noProof/>
          <w:sz w:val="24"/>
          <w:szCs w:val="24"/>
        </w:rPr>
        <w:t>5</w:t>
      </w:r>
    </w:p>
    <w:p w:rsidR="00EC58B6" w:rsidRPr="00D04BF2" w:rsidRDefault="00EC58B6" w:rsidP="00EC58B6"/>
    <w:p w:rsidR="005802F1" w:rsidRPr="00D04BF2" w:rsidRDefault="005802F1" w:rsidP="005802F1">
      <w:pPr>
        <w:pStyle w:val="TableofFigures"/>
        <w:tabs>
          <w:tab w:val="right" w:leader="dot" w:pos="8755"/>
        </w:tabs>
        <w:rPr>
          <w:noProof/>
          <w:sz w:val="24"/>
          <w:szCs w:val="24"/>
        </w:rPr>
      </w:pPr>
    </w:p>
    <w:p w:rsidR="005802F1" w:rsidRPr="00D04BF2" w:rsidRDefault="005802F1" w:rsidP="005802F1">
      <w:pPr>
        <w:rPr>
          <w:sz w:val="24"/>
          <w:szCs w:val="24"/>
          <w:lang w:val="id-ID"/>
        </w:rPr>
        <w:sectPr w:rsidR="005802F1" w:rsidRPr="00D04BF2" w:rsidSect="009927B3">
          <w:pgSz w:w="11906" w:h="16838"/>
          <w:pgMar w:top="1440" w:right="1440" w:bottom="1440" w:left="1701" w:header="708" w:footer="708" w:gutter="0"/>
          <w:pgNumType w:fmt="lowerRoman"/>
          <w:cols w:space="708"/>
          <w:docGrid w:linePitch="360"/>
        </w:sectPr>
      </w:pPr>
      <w:r w:rsidRPr="00D04BF2">
        <w:rPr>
          <w:sz w:val="24"/>
          <w:szCs w:val="24"/>
          <w:lang w:val="id-ID"/>
        </w:rPr>
        <w:fldChar w:fldCharType="end"/>
      </w:r>
    </w:p>
    <w:p w:rsidR="005802F1" w:rsidRPr="00D04BF2" w:rsidRDefault="005802F1" w:rsidP="00505888">
      <w:pPr>
        <w:pStyle w:val="Heading1"/>
        <w:numPr>
          <w:ilvl w:val="0"/>
          <w:numId w:val="0"/>
        </w:numPr>
        <w:jc w:val="center"/>
        <w:rPr>
          <w:rFonts w:ascii="Times New Roman" w:hAnsi="Times New Roman" w:cs="Times New Roman"/>
          <w:lang w:val="id-ID"/>
        </w:rPr>
      </w:pPr>
      <w:bookmarkStart w:id="4" w:name="_Toc34290192"/>
      <w:r w:rsidRPr="00D04BF2">
        <w:rPr>
          <w:rFonts w:ascii="Times New Roman" w:hAnsi="Times New Roman" w:cs="Times New Roman"/>
          <w:lang w:val="id-ID"/>
        </w:rPr>
        <w:lastRenderedPageBreak/>
        <w:t>DAFTAR GAMBAR</w:t>
      </w:r>
      <w:bookmarkEnd w:id="4"/>
    </w:p>
    <w:p w:rsidR="005802F1" w:rsidRPr="00D04BF2" w:rsidRDefault="005802F1" w:rsidP="005802F1">
      <w:pPr>
        <w:rPr>
          <w:lang w:val="id-ID"/>
        </w:rPr>
      </w:pPr>
    </w:p>
    <w:p w:rsidR="00D058B8" w:rsidRPr="00D04BF2" w:rsidRDefault="00D058B8" w:rsidP="005802F1">
      <w:pPr>
        <w:rPr>
          <w:lang w:val="id-ID"/>
        </w:rPr>
      </w:pPr>
    </w:p>
    <w:p w:rsidR="002F6601" w:rsidRPr="00D04BF2" w:rsidRDefault="009D027A" w:rsidP="002F6601">
      <w:pPr>
        <w:pStyle w:val="TOC1"/>
        <w:tabs>
          <w:tab w:val="right" w:leader="dot" w:pos="8755"/>
        </w:tabs>
        <w:rPr>
          <w:rFonts w:eastAsiaTheme="minorEastAsia"/>
          <w:noProof/>
          <w:sz w:val="24"/>
          <w:szCs w:val="24"/>
        </w:rPr>
      </w:pPr>
      <w:hyperlink w:anchor="_Toc34133345" w:history="1">
        <w:r w:rsidR="002F6601" w:rsidRPr="00D04BF2">
          <w:rPr>
            <w:rStyle w:val="Hyperlink"/>
            <w:noProof/>
            <w:color w:val="auto"/>
            <w:sz w:val="24"/>
            <w:szCs w:val="24"/>
            <w:u w:val="none"/>
          </w:rPr>
          <w:t xml:space="preserve">Gambar 1. </w:t>
        </w:r>
        <w:r w:rsidR="002F6601" w:rsidRPr="00D04BF2">
          <w:rPr>
            <w:color w:val="000000" w:themeColor="text1"/>
            <w:sz w:val="24"/>
            <w:szCs w:val="24"/>
            <w:lang w:val="id-ID"/>
          </w:rPr>
          <w:t>Alur Pengerjaan Proyek</w:t>
        </w:r>
        <w:r w:rsidR="002F6601" w:rsidRPr="00D04BF2">
          <w:rPr>
            <w:rStyle w:val="Hyperlink"/>
            <w:noProof/>
            <w:color w:val="auto"/>
            <w:sz w:val="24"/>
            <w:szCs w:val="24"/>
            <w:u w:val="none"/>
          </w:rPr>
          <w:t xml:space="preserve">  </w:t>
        </w:r>
        <w:r w:rsidR="002F6601" w:rsidRPr="00D04BF2">
          <w:rPr>
            <w:noProof/>
            <w:webHidden/>
            <w:sz w:val="24"/>
            <w:szCs w:val="24"/>
          </w:rPr>
          <w:tab/>
        </w:r>
      </w:hyperlink>
      <w:r w:rsidR="006C283E" w:rsidRPr="00D04BF2">
        <w:rPr>
          <w:rStyle w:val="Hyperlink"/>
          <w:noProof/>
          <w:color w:val="auto"/>
          <w:sz w:val="24"/>
          <w:szCs w:val="24"/>
          <w:u w:val="none"/>
        </w:rPr>
        <w:t>4</w:t>
      </w:r>
    </w:p>
    <w:p w:rsidR="002F6601" w:rsidRPr="00D04BF2" w:rsidRDefault="009D027A" w:rsidP="002F6601">
      <w:pPr>
        <w:pStyle w:val="TOC1"/>
        <w:tabs>
          <w:tab w:val="right" w:leader="dot" w:pos="8755"/>
        </w:tabs>
        <w:rPr>
          <w:rStyle w:val="Hyperlink"/>
          <w:noProof/>
          <w:color w:val="auto"/>
          <w:sz w:val="24"/>
          <w:szCs w:val="24"/>
          <w:u w:val="none"/>
        </w:rPr>
      </w:pPr>
      <w:hyperlink w:anchor="_Toc34133346" w:history="1">
        <w:r w:rsidR="002F6601" w:rsidRPr="00D04BF2">
          <w:rPr>
            <w:rStyle w:val="Hyperlink"/>
            <w:noProof/>
            <w:color w:val="auto"/>
            <w:sz w:val="24"/>
            <w:szCs w:val="24"/>
            <w:u w:val="none"/>
            <w:lang w:val="id-ID"/>
          </w:rPr>
          <w:t>G</w:t>
        </w:r>
        <w:r w:rsidR="00BB07D6" w:rsidRPr="00D04BF2">
          <w:rPr>
            <w:rStyle w:val="Hyperlink"/>
            <w:noProof/>
            <w:color w:val="auto"/>
            <w:sz w:val="24"/>
            <w:szCs w:val="24"/>
            <w:u w:val="none"/>
            <w:lang w:val="id-ID"/>
          </w:rPr>
          <w:t>ambar 2</w:t>
        </w:r>
        <w:r w:rsidR="002F6601" w:rsidRPr="00D04BF2">
          <w:rPr>
            <w:rStyle w:val="Hyperlink"/>
            <w:noProof/>
            <w:color w:val="auto"/>
            <w:sz w:val="24"/>
            <w:szCs w:val="24"/>
            <w:u w:val="none"/>
            <w:lang w:val="id-ID"/>
          </w:rPr>
          <w:t>.</w:t>
        </w:r>
        <w:r w:rsidR="002F6601" w:rsidRPr="00D04BF2">
          <w:rPr>
            <w:rStyle w:val="Hyperlink"/>
            <w:noProof/>
            <w:color w:val="auto"/>
            <w:sz w:val="24"/>
            <w:szCs w:val="24"/>
            <w:u w:val="none"/>
          </w:rPr>
          <w:t xml:space="preserve"> </w:t>
        </w:r>
        <w:r w:rsidR="002F6601" w:rsidRPr="00D04BF2">
          <w:rPr>
            <w:color w:val="000000" w:themeColor="text1"/>
            <w:sz w:val="24"/>
            <w:szCs w:val="24"/>
          </w:rPr>
          <w:t>Use Case Diagram</w:t>
        </w:r>
        <w:r w:rsidR="002F6601" w:rsidRPr="00D04BF2">
          <w:rPr>
            <w:noProof/>
            <w:webHidden/>
            <w:sz w:val="24"/>
            <w:szCs w:val="24"/>
          </w:rPr>
          <w:tab/>
        </w:r>
      </w:hyperlink>
      <w:r w:rsidR="002F6601" w:rsidRPr="00D04BF2">
        <w:rPr>
          <w:rStyle w:val="Hyperlink"/>
          <w:noProof/>
          <w:color w:val="auto"/>
          <w:sz w:val="24"/>
          <w:szCs w:val="24"/>
          <w:u w:val="none"/>
        </w:rPr>
        <w:t>6</w:t>
      </w:r>
    </w:p>
    <w:p w:rsidR="002F6601" w:rsidRPr="00D04BF2" w:rsidRDefault="009D027A" w:rsidP="002F6601">
      <w:pPr>
        <w:pStyle w:val="TOC1"/>
        <w:tabs>
          <w:tab w:val="right" w:leader="dot" w:pos="8755"/>
        </w:tabs>
        <w:rPr>
          <w:rStyle w:val="Hyperlink"/>
          <w:noProof/>
          <w:color w:val="auto"/>
          <w:sz w:val="24"/>
          <w:szCs w:val="24"/>
          <w:u w:val="none"/>
        </w:rPr>
      </w:pPr>
      <w:hyperlink w:anchor="_Toc34133345" w:history="1">
        <w:r w:rsidR="002F6601" w:rsidRPr="00D04BF2">
          <w:rPr>
            <w:rStyle w:val="Hyperlink"/>
            <w:noProof/>
            <w:color w:val="auto"/>
            <w:sz w:val="24"/>
            <w:szCs w:val="24"/>
            <w:u w:val="none"/>
          </w:rPr>
          <w:t>G</w:t>
        </w:r>
        <w:r w:rsidR="00BB07D6" w:rsidRPr="00D04BF2">
          <w:rPr>
            <w:rStyle w:val="Hyperlink"/>
            <w:noProof/>
            <w:color w:val="auto"/>
            <w:sz w:val="24"/>
            <w:szCs w:val="24"/>
            <w:u w:val="none"/>
          </w:rPr>
          <w:t>ambar 3</w:t>
        </w:r>
        <w:r w:rsidR="002F6601" w:rsidRPr="00D04BF2">
          <w:rPr>
            <w:rStyle w:val="Hyperlink"/>
            <w:noProof/>
            <w:color w:val="auto"/>
            <w:sz w:val="24"/>
            <w:szCs w:val="24"/>
            <w:u w:val="none"/>
          </w:rPr>
          <w:t xml:space="preserve">. </w:t>
        </w:r>
        <w:r w:rsidR="002F6601" w:rsidRPr="00D04BF2">
          <w:rPr>
            <w:color w:val="000000" w:themeColor="text1"/>
            <w:sz w:val="24"/>
            <w:szCs w:val="24"/>
          </w:rPr>
          <w:t xml:space="preserve">Flowchart </w:t>
        </w:r>
        <w:proofErr w:type="spellStart"/>
        <w:r w:rsidR="002F6601" w:rsidRPr="00D04BF2">
          <w:rPr>
            <w:color w:val="000000" w:themeColor="text1"/>
            <w:sz w:val="24"/>
            <w:szCs w:val="24"/>
          </w:rPr>
          <w:t>Pembeli</w:t>
        </w:r>
        <w:proofErr w:type="spellEnd"/>
        <w:r w:rsidR="002F6601" w:rsidRPr="00D04BF2">
          <w:rPr>
            <w:noProof/>
            <w:webHidden/>
            <w:sz w:val="24"/>
            <w:szCs w:val="24"/>
          </w:rPr>
          <w:tab/>
        </w:r>
      </w:hyperlink>
      <w:r w:rsidR="002F6601" w:rsidRPr="00D04BF2">
        <w:rPr>
          <w:rStyle w:val="Hyperlink"/>
          <w:noProof/>
          <w:color w:val="auto"/>
          <w:sz w:val="24"/>
          <w:szCs w:val="24"/>
          <w:u w:val="none"/>
        </w:rPr>
        <w:t>7</w:t>
      </w:r>
    </w:p>
    <w:p w:rsidR="002F6601" w:rsidRPr="00D04BF2" w:rsidRDefault="009D027A" w:rsidP="002F6601">
      <w:pPr>
        <w:pStyle w:val="TOC1"/>
        <w:tabs>
          <w:tab w:val="right" w:leader="dot" w:pos="8755"/>
        </w:tabs>
        <w:rPr>
          <w:rStyle w:val="Hyperlink"/>
          <w:noProof/>
          <w:color w:val="auto"/>
          <w:sz w:val="24"/>
          <w:szCs w:val="24"/>
          <w:u w:val="none"/>
        </w:rPr>
      </w:pPr>
      <w:hyperlink w:anchor="_Toc34133346" w:history="1">
        <w:r w:rsidR="002F6601" w:rsidRPr="00D04BF2">
          <w:rPr>
            <w:rStyle w:val="Hyperlink"/>
            <w:noProof/>
            <w:color w:val="auto"/>
            <w:sz w:val="24"/>
            <w:szCs w:val="24"/>
            <w:u w:val="none"/>
            <w:lang w:val="id-ID"/>
          </w:rPr>
          <w:t>G</w:t>
        </w:r>
        <w:r w:rsidR="00BB07D6" w:rsidRPr="00D04BF2">
          <w:rPr>
            <w:rStyle w:val="Hyperlink"/>
            <w:noProof/>
            <w:color w:val="auto"/>
            <w:sz w:val="24"/>
            <w:szCs w:val="24"/>
            <w:u w:val="none"/>
            <w:lang w:val="id-ID"/>
          </w:rPr>
          <w:t>ambar 4</w:t>
        </w:r>
        <w:r w:rsidR="002F6601" w:rsidRPr="00D04BF2">
          <w:rPr>
            <w:rStyle w:val="Hyperlink"/>
            <w:noProof/>
            <w:color w:val="auto"/>
            <w:sz w:val="24"/>
            <w:szCs w:val="24"/>
            <w:u w:val="none"/>
            <w:lang w:val="id-ID"/>
          </w:rPr>
          <w:t>.</w:t>
        </w:r>
        <w:r w:rsidR="002F6601" w:rsidRPr="00D04BF2">
          <w:rPr>
            <w:rStyle w:val="Hyperlink"/>
            <w:noProof/>
            <w:color w:val="auto"/>
            <w:sz w:val="24"/>
            <w:szCs w:val="24"/>
            <w:u w:val="none"/>
          </w:rPr>
          <w:t xml:space="preserve"> </w:t>
        </w:r>
        <w:r w:rsidR="002F6601" w:rsidRPr="00D04BF2">
          <w:rPr>
            <w:color w:val="000000" w:themeColor="text1"/>
            <w:sz w:val="24"/>
            <w:szCs w:val="24"/>
          </w:rPr>
          <w:t xml:space="preserve">Flowchart </w:t>
        </w:r>
        <w:proofErr w:type="spellStart"/>
        <w:r w:rsidR="002F6601" w:rsidRPr="00D04BF2">
          <w:rPr>
            <w:color w:val="000000" w:themeColor="text1"/>
            <w:sz w:val="24"/>
            <w:szCs w:val="24"/>
          </w:rPr>
          <w:t>Pegawai</w:t>
        </w:r>
        <w:proofErr w:type="spellEnd"/>
        <w:r w:rsidR="002F6601" w:rsidRPr="00D04BF2">
          <w:rPr>
            <w:noProof/>
            <w:webHidden/>
            <w:sz w:val="24"/>
            <w:szCs w:val="24"/>
          </w:rPr>
          <w:tab/>
        </w:r>
      </w:hyperlink>
      <w:r w:rsidR="002F6601" w:rsidRPr="00D04BF2">
        <w:rPr>
          <w:rStyle w:val="Hyperlink"/>
          <w:noProof/>
          <w:color w:val="auto"/>
          <w:sz w:val="24"/>
          <w:szCs w:val="24"/>
          <w:u w:val="none"/>
        </w:rPr>
        <w:t>8</w:t>
      </w:r>
    </w:p>
    <w:p w:rsidR="002F6601" w:rsidRPr="00D04BF2" w:rsidRDefault="009D027A" w:rsidP="002F6601">
      <w:pPr>
        <w:pStyle w:val="TOC1"/>
        <w:tabs>
          <w:tab w:val="right" w:leader="dot" w:pos="8755"/>
        </w:tabs>
        <w:rPr>
          <w:rFonts w:eastAsiaTheme="minorEastAsia"/>
          <w:noProof/>
          <w:sz w:val="24"/>
          <w:szCs w:val="24"/>
        </w:rPr>
      </w:pPr>
      <w:hyperlink w:anchor="_Toc34133345" w:history="1">
        <w:r w:rsidR="002F6601" w:rsidRPr="00D04BF2">
          <w:rPr>
            <w:rStyle w:val="Hyperlink"/>
            <w:noProof/>
            <w:color w:val="auto"/>
            <w:sz w:val="24"/>
            <w:szCs w:val="24"/>
            <w:u w:val="none"/>
          </w:rPr>
          <w:t>G</w:t>
        </w:r>
        <w:r w:rsidR="00BB07D6" w:rsidRPr="00D04BF2">
          <w:rPr>
            <w:rStyle w:val="Hyperlink"/>
            <w:noProof/>
            <w:color w:val="auto"/>
            <w:sz w:val="24"/>
            <w:szCs w:val="24"/>
            <w:u w:val="none"/>
          </w:rPr>
          <w:t>ambar 5</w:t>
        </w:r>
        <w:r w:rsidR="002F6601" w:rsidRPr="00D04BF2">
          <w:rPr>
            <w:rStyle w:val="Hyperlink"/>
            <w:noProof/>
            <w:color w:val="auto"/>
            <w:sz w:val="24"/>
            <w:szCs w:val="24"/>
            <w:u w:val="none"/>
          </w:rPr>
          <w:t xml:space="preserve">. </w:t>
        </w:r>
        <w:r w:rsidR="002F6601" w:rsidRPr="00D04BF2">
          <w:rPr>
            <w:color w:val="000000" w:themeColor="text1"/>
            <w:sz w:val="24"/>
            <w:szCs w:val="24"/>
          </w:rPr>
          <w:t xml:space="preserve">Flowchart </w:t>
        </w:r>
        <w:proofErr w:type="spellStart"/>
        <w:r w:rsidR="002F6601" w:rsidRPr="00D04BF2">
          <w:rPr>
            <w:color w:val="000000" w:themeColor="text1"/>
            <w:sz w:val="24"/>
            <w:szCs w:val="24"/>
          </w:rPr>
          <w:t>Pemilik</w:t>
        </w:r>
        <w:proofErr w:type="spellEnd"/>
        <w:r w:rsidR="002F6601" w:rsidRPr="00D04BF2">
          <w:rPr>
            <w:noProof/>
            <w:webHidden/>
            <w:sz w:val="24"/>
            <w:szCs w:val="24"/>
          </w:rPr>
          <w:tab/>
        </w:r>
      </w:hyperlink>
      <w:r w:rsidR="002F6601" w:rsidRPr="00D04BF2">
        <w:rPr>
          <w:rStyle w:val="Hyperlink"/>
          <w:noProof/>
          <w:color w:val="auto"/>
          <w:sz w:val="24"/>
          <w:szCs w:val="24"/>
          <w:u w:val="none"/>
        </w:rPr>
        <w:t>8</w:t>
      </w:r>
    </w:p>
    <w:p w:rsidR="002F6601" w:rsidRPr="00D04BF2" w:rsidRDefault="009D027A" w:rsidP="002F6601">
      <w:pPr>
        <w:pStyle w:val="TOC1"/>
        <w:tabs>
          <w:tab w:val="right" w:leader="dot" w:pos="8755"/>
        </w:tabs>
        <w:rPr>
          <w:rStyle w:val="Hyperlink"/>
          <w:noProof/>
          <w:color w:val="auto"/>
          <w:sz w:val="24"/>
          <w:szCs w:val="24"/>
          <w:u w:val="none"/>
        </w:rPr>
      </w:pPr>
      <w:hyperlink w:anchor="_Toc34133346" w:history="1">
        <w:r w:rsidR="002F6601" w:rsidRPr="00D04BF2">
          <w:rPr>
            <w:rStyle w:val="Hyperlink"/>
            <w:noProof/>
            <w:color w:val="auto"/>
            <w:sz w:val="24"/>
            <w:szCs w:val="24"/>
            <w:u w:val="none"/>
            <w:lang w:val="id-ID"/>
          </w:rPr>
          <w:t>G</w:t>
        </w:r>
        <w:r w:rsidR="00BB07D6" w:rsidRPr="00D04BF2">
          <w:rPr>
            <w:rStyle w:val="Hyperlink"/>
            <w:noProof/>
            <w:color w:val="auto"/>
            <w:sz w:val="24"/>
            <w:szCs w:val="24"/>
            <w:u w:val="none"/>
            <w:lang w:val="id-ID"/>
          </w:rPr>
          <w:t>ambar 6</w:t>
        </w:r>
        <w:r w:rsidR="002F6601" w:rsidRPr="00D04BF2">
          <w:rPr>
            <w:rStyle w:val="Hyperlink"/>
            <w:noProof/>
            <w:color w:val="auto"/>
            <w:sz w:val="24"/>
            <w:szCs w:val="24"/>
            <w:u w:val="none"/>
            <w:lang w:val="id-ID"/>
          </w:rPr>
          <w:t>.</w:t>
        </w:r>
        <w:r w:rsidR="002F6601" w:rsidRPr="00D04BF2">
          <w:rPr>
            <w:rStyle w:val="Hyperlink"/>
            <w:noProof/>
            <w:color w:val="auto"/>
            <w:sz w:val="24"/>
            <w:szCs w:val="24"/>
            <w:u w:val="none"/>
          </w:rPr>
          <w:t xml:space="preserve"> </w:t>
        </w:r>
        <w:r w:rsidR="002F6601" w:rsidRPr="00D04BF2">
          <w:rPr>
            <w:color w:val="000000" w:themeColor="text1"/>
            <w:sz w:val="24"/>
            <w:szCs w:val="24"/>
          </w:rPr>
          <w:t>ERD Diagram</w:t>
        </w:r>
        <w:r w:rsidR="002F6601" w:rsidRPr="00D04BF2">
          <w:rPr>
            <w:noProof/>
            <w:webHidden/>
            <w:sz w:val="24"/>
            <w:szCs w:val="24"/>
          </w:rPr>
          <w:tab/>
        </w:r>
      </w:hyperlink>
      <w:r w:rsidR="002F6601" w:rsidRPr="00D04BF2">
        <w:rPr>
          <w:rStyle w:val="Hyperlink"/>
          <w:noProof/>
          <w:color w:val="auto"/>
          <w:sz w:val="24"/>
          <w:szCs w:val="24"/>
          <w:u w:val="none"/>
        </w:rPr>
        <w:t>9</w:t>
      </w:r>
    </w:p>
    <w:p w:rsidR="002F6601" w:rsidRPr="00D04BF2" w:rsidRDefault="002F6601" w:rsidP="002F6601">
      <w:pPr>
        <w:rPr>
          <w:rFonts w:eastAsiaTheme="minorEastAsia"/>
        </w:rPr>
      </w:pPr>
    </w:p>
    <w:p w:rsidR="002F6601" w:rsidRPr="00D04BF2" w:rsidRDefault="002F6601" w:rsidP="002F6601">
      <w:pPr>
        <w:rPr>
          <w:rFonts w:eastAsiaTheme="minorEastAsia"/>
          <w:sz w:val="24"/>
          <w:szCs w:val="24"/>
        </w:rPr>
      </w:pPr>
    </w:p>
    <w:p w:rsidR="00D058B8" w:rsidRPr="00D04BF2" w:rsidRDefault="00D058B8" w:rsidP="002F6601">
      <w:pPr>
        <w:rPr>
          <w:sz w:val="24"/>
          <w:szCs w:val="24"/>
          <w:lang w:val="id-ID"/>
        </w:rPr>
        <w:sectPr w:rsidR="00D058B8" w:rsidRPr="00D04BF2" w:rsidSect="009927B3">
          <w:pgSz w:w="11906" w:h="16838"/>
          <w:pgMar w:top="1440" w:right="1440" w:bottom="1440" w:left="1701" w:header="708" w:footer="708" w:gutter="0"/>
          <w:pgNumType w:fmt="lowerRoman"/>
          <w:cols w:space="708"/>
          <w:docGrid w:linePitch="360"/>
        </w:sectPr>
      </w:pPr>
    </w:p>
    <w:p w:rsidR="005802F1" w:rsidRPr="00D04BF2" w:rsidRDefault="005802F1" w:rsidP="00AB06E3">
      <w:pPr>
        <w:pStyle w:val="Heading1"/>
        <w:numPr>
          <w:ilvl w:val="0"/>
          <w:numId w:val="0"/>
        </w:numPr>
        <w:ind w:left="720" w:hanging="720"/>
        <w:jc w:val="center"/>
        <w:rPr>
          <w:rFonts w:ascii="Times New Roman" w:hAnsi="Times New Roman" w:cs="Times New Roman"/>
          <w:lang w:val="id-ID"/>
        </w:rPr>
      </w:pPr>
      <w:bookmarkStart w:id="5" w:name="_Toc34290193"/>
      <w:r w:rsidRPr="00D04BF2">
        <w:rPr>
          <w:rFonts w:ascii="Times New Roman" w:hAnsi="Times New Roman" w:cs="Times New Roman"/>
          <w:lang w:val="id-ID"/>
        </w:rPr>
        <w:lastRenderedPageBreak/>
        <w:t>ABSTRAK</w:t>
      </w:r>
      <w:bookmarkEnd w:id="5"/>
    </w:p>
    <w:p w:rsidR="005802F1" w:rsidRPr="00D04BF2" w:rsidRDefault="005802F1" w:rsidP="005802F1">
      <w:pPr>
        <w:rPr>
          <w:lang w:val="id-ID"/>
        </w:rPr>
      </w:pPr>
    </w:p>
    <w:p w:rsidR="005802F1" w:rsidRPr="00D04BF2" w:rsidRDefault="006E7F90" w:rsidP="005802F1">
      <w:pPr>
        <w:spacing w:line="360" w:lineRule="auto"/>
        <w:ind w:left="90" w:firstLine="630"/>
        <w:jc w:val="both"/>
        <w:rPr>
          <w:spacing w:val="-11"/>
          <w:sz w:val="24"/>
          <w:szCs w:val="24"/>
        </w:rPr>
      </w:pPr>
      <w:proofErr w:type="spellStart"/>
      <w:r w:rsidRPr="00D04BF2">
        <w:rPr>
          <w:spacing w:val="-11"/>
          <w:sz w:val="24"/>
          <w:szCs w:val="24"/>
        </w:rPr>
        <w:t>Toko</w:t>
      </w:r>
      <w:proofErr w:type="spellEnd"/>
      <w:r w:rsidRPr="00D04BF2">
        <w:rPr>
          <w:spacing w:val="-11"/>
          <w:sz w:val="24"/>
          <w:szCs w:val="24"/>
        </w:rPr>
        <w:t xml:space="preserve"> </w:t>
      </w:r>
      <w:proofErr w:type="spellStart"/>
      <w:r w:rsidRPr="00D04BF2">
        <w:rPr>
          <w:spacing w:val="-11"/>
          <w:sz w:val="24"/>
          <w:szCs w:val="24"/>
        </w:rPr>
        <w:t>Zahira</w:t>
      </w:r>
      <w:proofErr w:type="spellEnd"/>
      <w:r w:rsidRPr="00D04BF2">
        <w:rPr>
          <w:spacing w:val="-11"/>
          <w:sz w:val="24"/>
          <w:szCs w:val="24"/>
        </w:rPr>
        <w:t xml:space="preserve"> </w:t>
      </w:r>
      <w:proofErr w:type="spellStart"/>
      <w:r w:rsidRPr="00D04BF2">
        <w:rPr>
          <w:spacing w:val="-11"/>
          <w:sz w:val="24"/>
          <w:szCs w:val="24"/>
        </w:rPr>
        <w:t>adalah</w:t>
      </w:r>
      <w:proofErr w:type="spellEnd"/>
      <w:r w:rsidRPr="00D04BF2">
        <w:rPr>
          <w:spacing w:val="-11"/>
          <w:sz w:val="24"/>
          <w:szCs w:val="24"/>
        </w:rPr>
        <w:t xml:space="preserve"> </w:t>
      </w:r>
      <w:proofErr w:type="spellStart"/>
      <w:r w:rsidRPr="00D04BF2">
        <w:rPr>
          <w:spacing w:val="-11"/>
          <w:sz w:val="24"/>
          <w:szCs w:val="24"/>
        </w:rPr>
        <w:t>toko</w:t>
      </w:r>
      <w:proofErr w:type="spellEnd"/>
      <w:r w:rsidRPr="00D04BF2">
        <w:rPr>
          <w:spacing w:val="-11"/>
          <w:sz w:val="24"/>
          <w:szCs w:val="24"/>
        </w:rPr>
        <w:t xml:space="preserve"> yang </w:t>
      </w:r>
      <w:proofErr w:type="spellStart"/>
      <w:r w:rsidRPr="00D04BF2">
        <w:rPr>
          <w:spacing w:val="-11"/>
          <w:sz w:val="24"/>
          <w:szCs w:val="24"/>
        </w:rPr>
        <w:t>menyediakan</w:t>
      </w:r>
      <w:proofErr w:type="spellEnd"/>
      <w:r w:rsidRPr="00D04BF2">
        <w:rPr>
          <w:spacing w:val="-11"/>
          <w:sz w:val="24"/>
          <w:szCs w:val="24"/>
        </w:rPr>
        <w:t xml:space="preserve"> </w:t>
      </w:r>
      <w:proofErr w:type="spellStart"/>
      <w:r w:rsidRPr="00D04BF2">
        <w:rPr>
          <w:spacing w:val="-11"/>
          <w:sz w:val="24"/>
          <w:szCs w:val="24"/>
        </w:rPr>
        <w:t>berbagai</w:t>
      </w:r>
      <w:proofErr w:type="spellEnd"/>
      <w:r w:rsidRPr="00D04BF2">
        <w:rPr>
          <w:spacing w:val="-11"/>
          <w:sz w:val="24"/>
          <w:szCs w:val="24"/>
        </w:rPr>
        <w:t xml:space="preserve"> </w:t>
      </w:r>
      <w:proofErr w:type="spellStart"/>
      <w:r w:rsidRPr="00D04BF2">
        <w:rPr>
          <w:spacing w:val="-11"/>
          <w:sz w:val="24"/>
          <w:szCs w:val="24"/>
        </w:rPr>
        <w:t>macam</w:t>
      </w:r>
      <w:proofErr w:type="spellEnd"/>
      <w:r w:rsidRPr="00D04BF2">
        <w:rPr>
          <w:spacing w:val="-11"/>
          <w:sz w:val="24"/>
          <w:szCs w:val="24"/>
        </w:rPr>
        <w:t xml:space="preserve"> </w:t>
      </w:r>
      <w:proofErr w:type="spellStart"/>
      <w:r w:rsidRPr="00D04BF2">
        <w:rPr>
          <w:spacing w:val="-11"/>
          <w:sz w:val="24"/>
          <w:szCs w:val="24"/>
        </w:rPr>
        <w:t>alat</w:t>
      </w:r>
      <w:proofErr w:type="spellEnd"/>
      <w:r w:rsidRPr="00D04BF2">
        <w:rPr>
          <w:spacing w:val="-11"/>
          <w:sz w:val="24"/>
          <w:szCs w:val="24"/>
        </w:rPr>
        <w:t xml:space="preserve"> </w:t>
      </w:r>
      <w:proofErr w:type="spellStart"/>
      <w:r w:rsidRPr="00D04BF2">
        <w:rPr>
          <w:spacing w:val="-11"/>
          <w:sz w:val="24"/>
          <w:szCs w:val="24"/>
        </w:rPr>
        <w:t>rumah</w:t>
      </w:r>
      <w:proofErr w:type="spellEnd"/>
      <w:r w:rsidRPr="00D04BF2">
        <w:rPr>
          <w:spacing w:val="-11"/>
          <w:sz w:val="24"/>
          <w:szCs w:val="24"/>
        </w:rPr>
        <w:t xml:space="preserve"> </w:t>
      </w:r>
      <w:proofErr w:type="spellStart"/>
      <w:r w:rsidRPr="00D04BF2">
        <w:rPr>
          <w:spacing w:val="-11"/>
          <w:sz w:val="24"/>
          <w:szCs w:val="24"/>
        </w:rPr>
        <w:t>tangga</w:t>
      </w:r>
      <w:proofErr w:type="spellEnd"/>
      <w:r w:rsidRPr="00D04BF2">
        <w:rPr>
          <w:spacing w:val="-11"/>
          <w:sz w:val="24"/>
          <w:szCs w:val="24"/>
        </w:rPr>
        <w:t xml:space="preserve"> yang </w:t>
      </w:r>
      <w:proofErr w:type="spellStart"/>
      <w:r w:rsidR="00955AE1" w:rsidRPr="00D04BF2">
        <w:rPr>
          <w:spacing w:val="-11"/>
          <w:sz w:val="24"/>
          <w:szCs w:val="24"/>
        </w:rPr>
        <w:t>pemasaran</w:t>
      </w:r>
      <w:proofErr w:type="spellEnd"/>
      <w:r w:rsidR="00955AE1" w:rsidRPr="00D04BF2">
        <w:rPr>
          <w:spacing w:val="-11"/>
          <w:sz w:val="24"/>
          <w:szCs w:val="24"/>
        </w:rPr>
        <w:t xml:space="preserve"> </w:t>
      </w:r>
      <w:proofErr w:type="spellStart"/>
      <w:r w:rsidRPr="00D04BF2">
        <w:rPr>
          <w:spacing w:val="-11"/>
          <w:sz w:val="24"/>
          <w:szCs w:val="24"/>
        </w:rPr>
        <w:t>dan</w:t>
      </w:r>
      <w:proofErr w:type="spellEnd"/>
      <w:r w:rsidRPr="00D04BF2">
        <w:rPr>
          <w:spacing w:val="-11"/>
          <w:sz w:val="24"/>
          <w:szCs w:val="24"/>
        </w:rPr>
        <w:t xml:space="preserve"> </w:t>
      </w:r>
      <w:proofErr w:type="spellStart"/>
      <w:r w:rsidRPr="00D04BF2">
        <w:rPr>
          <w:spacing w:val="-11"/>
          <w:sz w:val="24"/>
          <w:szCs w:val="24"/>
        </w:rPr>
        <w:t>pendataan</w:t>
      </w:r>
      <w:r w:rsidR="00955AE1" w:rsidRPr="00D04BF2">
        <w:rPr>
          <w:spacing w:val="-11"/>
          <w:sz w:val="24"/>
          <w:szCs w:val="24"/>
        </w:rPr>
        <w:t>nya</w:t>
      </w:r>
      <w:proofErr w:type="spellEnd"/>
      <w:r w:rsidR="00955AE1" w:rsidRPr="00D04BF2">
        <w:rPr>
          <w:spacing w:val="-11"/>
          <w:sz w:val="24"/>
          <w:szCs w:val="24"/>
        </w:rPr>
        <w:t xml:space="preserve"> </w:t>
      </w:r>
      <w:proofErr w:type="spellStart"/>
      <w:r w:rsidR="00955AE1" w:rsidRPr="00D04BF2">
        <w:rPr>
          <w:spacing w:val="-11"/>
          <w:sz w:val="24"/>
          <w:szCs w:val="24"/>
        </w:rPr>
        <w:t>masi</w:t>
      </w:r>
      <w:r w:rsidR="004F2867" w:rsidRPr="00D04BF2">
        <w:rPr>
          <w:spacing w:val="-11"/>
          <w:sz w:val="24"/>
          <w:szCs w:val="24"/>
        </w:rPr>
        <w:t>h</w:t>
      </w:r>
      <w:proofErr w:type="spellEnd"/>
      <w:r w:rsidR="004F2867" w:rsidRPr="00D04BF2">
        <w:rPr>
          <w:spacing w:val="-11"/>
          <w:sz w:val="24"/>
          <w:szCs w:val="24"/>
        </w:rPr>
        <w:t xml:space="preserve"> </w:t>
      </w:r>
      <w:proofErr w:type="spellStart"/>
      <w:r w:rsidR="004F2867" w:rsidRPr="00D04BF2">
        <w:rPr>
          <w:spacing w:val="-11"/>
          <w:sz w:val="24"/>
          <w:szCs w:val="24"/>
        </w:rPr>
        <w:t>menggunakan</w:t>
      </w:r>
      <w:proofErr w:type="spellEnd"/>
      <w:r w:rsidR="004F2867" w:rsidRPr="00D04BF2">
        <w:rPr>
          <w:spacing w:val="-11"/>
          <w:sz w:val="24"/>
          <w:szCs w:val="24"/>
        </w:rPr>
        <w:t xml:space="preserve"> </w:t>
      </w:r>
      <w:proofErr w:type="spellStart"/>
      <w:proofErr w:type="gramStart"/>
      <w:r w:rsidR="004F2867" w:rsidRPr="00D04BF2">
        <w:rPr>
          <w:spacing w:val="-11"/>
          <w:sz w:val="24"/>
          <w:szCs w:val="24"/>
        </w:rPr>
        <w:t>cara</w:t>
      </w:r>
      <w:proofErr w:type="spellEnd"/>
      <w:proofErr w:type="gramEnd"/>
      <w:r w:rsidR="004F2867" w:rsidRPr="00D04BF2">
        <w:rPr>
          <w:spacing w:val="-11"/>
          <w:sz w:val="24"/>
          <w:szCs w:val="24"/>
        </w:rPr>
        <w:t xml:space="preserve"> manual yang </w:t>
      </w:r>
      <w:proofErr w:type="spellStart"/>
      <w:r w:rsidR="004F2867" w:rsidRPr="00D04BF2">
        <w:rPr>
          <w:spacing w:val="-11"/>
          <w:sz w:val="24"/>
          <w:szCs w:val="24"/>
        </w:rPr>
        <w:t>dirasa</w:t>
      </w:r>
      <w:proofErr w:type="spellEnd"/>
      <w:r w:rsidR="004F2867" w:rsidRPr="00D04BF2">
        <w:rPr>
          <w:spacing w:val="-11"/>
          <w:sz w:val="24"/>
          <w:szCs w:val="24"/>
        </w:rPr>
        <w:t xml:space="preserve"> </w:t>
      </w:r>
      <w:proofErr w:type="spellStart"/>
      <w:r w:rsidR="004F2867" w:rsidRPr="00D04BF2">
        <w:rPr>
          <w:spacing w:val="-11"/>
          <w:sz w:val="24"/>
          <w:szCs w:val="24"/>
        </w:rPr>
        <w:t>kurang</w:t>
      </w:r>
      <w:proofErr w:type="spellEnd"/>
      <w:r w:rsidR="004F2867" w:rsidRPr="00D04BF2">
        <w:rPr>
          <w:spacing w:val="-11"/>
          <w:sz w:val="24"/>
          <w:szCs w:val="24"/>
        </w:rPr>
        <w:t xml:space="preserve"> </w:t>
      </w:r>
      <w:proofErr w:type="spellStart"/>
      <w:r w:rsidR="004F2867" w:rsidRPr="00D04BF2">
        <w:rPr>
          <w:spacing w:val="-11"/>
          <w:sz w:val="24"/>
          <w:szCs w:val="24"/>
        </w:rPr>
        <w:t>maksimal</w:t>
      </w:r>
      <w:proofErr w:type="spellEnd"/>
      <w:r w:rsidR="004F2867" w:rsidRPr="00D04BF2">
        <w:rPr>
          <w:spacing w:val="-11"/>
          <w:sz w:val="24"/>
          <w:szCs w:val="24"/>
        </w:rPr>
        <w:t xml:space="preserve"> </w:t>
      </w:r>
      <w:proofErr w:type="spellStart"/>
      <w:r w:rsidR="004F2867" w:rsidRPr="00D04BF2">
        <w:rPr>
          <w:spacing w:val="-11"/>
          <w:sz w:val="24"/>
          <w:szCs w:val="24"/>
        </w:rPr>
        <w:t>sehingga</w:t>
      </w:r>
      <w:proofErr w:type="spellEnd"/>
      <w:r w:rsidR="004F2867" w:rsidRPr="00D04BF2">
        <w:rPr>
          <w:spacing w:val="-11"/>
          <w:sz w:val="24"/>
          <w:szCs w:val="24"/>
        </w:rPr>
        <w:t xml:space="preserve"> kami</w:t>
      </w:r>
      <w:r w:rsidR="00955AE1" w:rsidRPr="00D04BF2">
        <w:rPr>
          <w:spacing w:val="-11"/>
          <w:sz w:val="24"/>
          <w:szCs w:val="24"/>
        </w:rPr>
        <w:t xml:space="preserve"> </w:t>
      </w:r>
      <w:proofErr w:type="spellStart"/>
      <w:r w:rsidR="00955AE1" w:rsidRPr="00D04BF2">
        <w:rPr>
          <w:spacing w:val="-11"/>
          <w:sz w:val="24"/>
          <w:szCs w:val="24"/>
        </w:rPr>
        <w:t>membuat</w:t>
      </w:r>
      <w:r w:rsidR="004F2867" w:rsidRPr="00D04BF2">
        <w:rPr>
          <w:spacing w:val="-11"/>
          <w:sz w:val="24"/>
          <w:szCs w:val="24"/>
        </w:rPr>
        <w:t>kan</w:t>
      </w:r>
      <w:proofErr w:type="spellEnd"/>
      <w:r w:rsidR="00955AE1" w:rsidRPr="00D04BF2">
        <w:rPr>
          <w:spacing w:val="-11"/>
          <w:sz w:val="24"/>
          <w:szCs w:val="24"/>
        </w:rPr>
        <w:t xml:space="preserve"> </w:t>
      </w:r>
      <w:proofErr w:type="spellStart"/>
      <w:r w:rsidR="00955AE1" w:rsidRPr="00D04BF2">
        <w:rPr>
          <w:spacing w:val="-11"/>
          <w:sz w:val="24"/>
          <w:szCs w:val="24"/>
        </w:rPr>
        <w:t>aplikasi</w:t>
      </w:r>
      <w:proofErr w:type="spellEnd"/>
      <w:r w:rsidR="00955AE1" w:rsidRPr="00D04BF2">
        <w:rPr>
          <w:spacing w:val="-11"/>
          <w:sz w:val="24"/>
          <w:szCs w:val="24"/>
        </w:rPr>
        <w:t xml:space="preserve"> </w:t>
      </w:r>
      <w:proofErr w:type="spellStart"/>
      <w:r w:rsidR="00955AE1" w:rsidRPr="00D04BF2">
        <w:rPr>
          <w:spacing w:val="-11"/>
          <w:sz w:val="24"/>
          <w:szCs w:val="24"/>
        </w:rPr>
        <w:t>Sistem</w:t>
      </w:r>
      <w:proofErr w:type="spellEnd"/>
      <w:r w:rsidR="00955AE1" w:rsidRPr="00D04BF2">
        <w:rPr>
          <w:spacing w:val="-11"/>
          <w:sz w:val="24"/>
          <w:szCs w:val="24"/>
        </w:rPr>
        <w:t xml:space="preserve"> </w:t>
      </w:r>
      <w:proofErr w:type="spellStart"/>
      <w:r w:rsidR="00955AE1" w:rsidRPr="00D04BF2">
        <w:rPr>
          <w:spacing w:val="-11"/>
          <w:sz w:val="24"/>
          <w:szCs w:val="24"/>
        </w:rPr>
        <w:t>Manajemen</w:t>
      </w:r>
      <w:proofErr w:type="spellEnd"/>
      <w:r w:rsidR="00955AE1" w:rsidRPr="00D04BF2">
        <w:rPr>
          <w:spacing w:val="-11"/>
          <w:sz w:val="24"/>
          <w:szCs w:val="24"/>
        </w:rPr>
        <w:t xml:space="preserve"> </w:t>
      </w:r>
      <w:proofErr w:type="spellStart"/>
      <w:r w:rsidR="00955AE1" w:rsidRPr="00D04BF2">
        <w:rPr>
          <w:spacing w:val="-11"/>
          <w:sz w:val="24"/>
          <w:szCs w:val="24"/>
        </w:rPr>
        <w:t>Stok</w:t>
      </w:r>
      <w:proofErr w:type="spellEnd"/>
      <w:r w:rsidR="00955AE1" w:rsidRPr="00D04BF2">
        <w:rPr>
          <w:spacing w:val="-11"/>
          <w:sz w:val="24"/>
          <w:szCs w:val="24"/>
        </w:rPr>
        <w:t xml:space="preserve"> </w:t>
      </w:r>
      <w:proofErr w:type="spellStart"/>
      <w:r w:rsidR="00955AE1" w:rsidRPr="00D04BF2">
        <w:rPr>
          <w:spacing w:val="-11"/>
          <w:sz w:val="24"/>
          <w:szCs w:val="24"/>
        </w:rPr>
        <w:t>Alat</w:t>
      </w:r>
      <w:proofErr w:type="spellEnd"/>
      <w:r w:rsidR="00955AE1" w:rsidRPr="00D04BF2">
        <w:rPr>
          <w:spacing w:val="-11"/>
          <w:sz w:val="24"/>
          <w:szCs w:val="24"/>
        </w:rPr>
        <w:t xml:space="preserve"> </w:t>
      </w:r>
      <w:proofErr w:type="spellStart"/>
      <w:r w:rsidR="00955AE1" w:rsidRPr="00D04BF2">
        <w:rPr>
          <w:spacing w:val="-11"/>
          <w:sz w:val="24"/>
          <w:szCs w:val="24"/>
        </w:rPr>
        <w:t>Perabotan</w:t>
      </w:r>
      <w:proofErr w:type="spellEnd"/>
      <w:r w:rsidR="00955AE1" w:rsidRPr="00D04BF2">
        <w:rPr>
          <w:spacing w:val="-11"/>
          <w:sz w:val="24"/>
          <w:szCs w:val="24"/>
        </w:rPr>
        <w:t xml:space="preserve"> </w:t>
      </w:r>
      <w:proofErr w:type="spellStart"/>
      <w:r w:rsidR="00955AE1" w:rsidRPr="00D04BF2">
        <w:rPr>
          <w:spacing w:val="-11"/>
          <w:sz w:val="24"/>
          <w:szCs w:val="24"/>
        </w:rPr>
        <w:t>dengan</w:t>
      </w:r>
      <w:proofErr w:type="spellEnd"/>
      <w:r w:rsidR="00955AE1" w:rsidRPr="00D04BF2">
        <w:rPr>
          <w:spacing w:val="-11"/>
          <w:sz w:val="24"/>
          <w:szCs w:val="24"/>
        </w:rPr>
        <w:t xml:space="preserve"> </w:t>
      </w:r>
      <w:proofErr w:type="spellStart"/>
      <w:r w:rsidR="00955AE1" w:rsidRPr="00D04BF2">
        <w:rPr>
          <w:spacing w:val="-11"/>
          <w:sz w:val="24"/>
          <w:szCs w:val="24"/>
        </w:rPr>
        <w:t>berbasis</w:t>
      </w:r>
      <w:proofErr w:type="spellEnd"/>
      <w:r w:rsidR="004F2867" w:rsidRPr="00D04BF2">
        <w:rPr>
          <w:spacing w:val="-11"/>
          <w:sz w:val="24"/>
          <w:szCs w:val="24"/>
        </w:rPr>
        <w:t xml:space="preserve"> </w:t>
      </w:r>
      <w:proofErr w:type="spellStart"/>
      <w:r w:rsidR="004F2867" w:rsidRPr="00D04BF2">
        <w:rPr>
          <w:spacing w:val="-11"/>
          <w:sz w:val="24"/>
          <w:szCs w:val="24"/>
        </w:rPr>
        <w:t>aplikasi</w:t>
      </w:r>
      <w:proofErr w:type="spellEnd"/>
      <w:r w:rsidR="00955AE1" w:rsidRPr="00D04BF2">
        <w:rPr>
          <w:spacing w:val="-11"/>
          <w:sz w:val="24"/>
          <w:szCs w:val="24"/>
        </w:rPr>
        <w:t xml:space="preserve"> </w:t>
      </w:r>
      <w:r w:rsidR="00955AE1" w:rsidRPr="00D04BF2">
        <w:rPr>
          <w:i/>
          <w:spacing w:val="-11"/>
          <w:sz w:val="24"/>
          <w:szCs w:val="24"/>
        </w:rPr>
        <w:t xml:space="preserve">website. </w:t>
      </w:r>
      <w:proofErr w:type="spellStart"/>
      <w:r w:rsidR="00955AE1" w:rsidRPr="00D04BF2">
        <w:rPr>
          <w:spacing w:val="-11"/>
          <w:sz w:val="24"/>
          <w:szCs w:val="24"/>
        </w:rPr>
        <w:t>Tujuannya</w:t>
      </w:r>
      <w:proofErr w:type="spellEnd"/>
      <w:r w:rsidR="00955AE1" w:rsidRPr="00D04BF2">
        <w:rPr>
          <w:spacing w:val="-11"/>
          <w:sz w:val="24"/>
          <w:szCs w:val="24"/>
        </w:rPr>
        <w:t xml:space="preserve"> agar </w:t>
      </w:r>
      <w:proofErr w:type="spellStart"/>
      <w:r w:rsidR="00955AE1" w:rsidRPr="00D04BF2">
        <w:rPr>
          <w:spacing w:val="-11"/>
          <w:sz w:val="24"/>
          <w:szCs w:val="24"/>
        </w:rPr>
        <w:t>mempermudah</w:t>
      </w:r>
      <w:proofErr w:type="spellEnd"/>
      <w:r w:rsidR="00955AE1" w:rsidRPr="00D04BF2">
        <w:rPr>
          <w:spacing w:val="-11"/>
          <w:sz w:val="24"/>
          <w:szCs w:val="24"/>
        </w:rPr>
        <w:t xml:space="preserve"> </w:t>
      </w:r>
      <w:proofErr w:type="spellStart"/>
      <w:r w:rsidR="00955AE1" w:rsidRPr="00D04BF2">
        <w:rPr>
          <w:spacing w:val="-11"/>
          <w:sz w:val="24"/>
          <w:szCs w:val="24"/>
        </w:rPr>
        <w:t>pendataan</w:t>
      </w:r>
      <w:proofErr w:type="spellEnd"/>
      <w:r w:rsidR="00955AE1" w:rsidRPr="00D04BF2">
        <w:rPr>
          <w:spacing w:val="-11"/>
          <w:sz w:val="24"/>
          <w:szCs w:val="24"/>
        </w:rPr>
        <w:t xml:space="preserve"> </w:t>
      </w:r>
      <w:proofErr w:type="spellStart"/>
      <w:r w:rsidR="00955AE1" w:rsidRPr="00D04BF2">
        <w:rPr>
          <w:spacing w:val="-11"/>
          <w:sz w:val="24"/>
          <w:szCs w:val="24"/>
        </w:rPr>
        <w:t>stok</w:t>
      </w:r>
      <w:proofErr w:type="spellEnd"/>
      <w:r w:rsidR="00955AE1" w:rsidRPr="00D04BF2">
        <w:rPr>
          <w:spacing w:val="-11"/>
          <w:sz w:val="24"/>
          <w:szCs w:val="24"/>
        </w:rPr>
        <w:t xml:space="preserve"> </w:t>
      </w:r>
      <w:proofErr w:type="spellStart"/>
      <w:r w:rsidR="00955AE1" w:rsidRPr="00D04BF2">
        <w:rPr>
          <w:spacing w:val="-11"/>
          <w:sz w:val="24"/>
          <w:szCs w:val="24"/>
        </w:rPr>
        <w:t>bara</w:t>
      </w:r>
      <w:r w:rsidR="004F2867" w:rsidRPr="00D04BF2">
        <w:rPr>
          <w:spacing w:val="-11"/>
          <w:sz w:val="24"/>
          <w:szCs w:val="24"/>
        </w:rPr>
        <w:t>ng</w:t>
      </w:r>
      <w:proofErr w:type="spellEnd"/>
      <w:r w:rsidR="004F2867" w:rsidRPr="00D04BF2">
        <w:rPr>
          <w:spacing w:val="-11"/>
          <w:sz w:val="24"/>
          <w:szCs w:val="24"/>
        </w:rPr>
        <w:t xml:space="preserve"> </w:t>
      </w:r>
      <w:proofErr w:type="spellStart"/>
      <w:r w:rsidR="004F2867" w:rsidRPr="00D04BF2">
        <w:rPr>
          <w:spacing w:val="-11"/>
          <w:sz w:val="24"/>
          <w:szCs w:val="24"/>
        </w:rPr>
        <w:t>dan</w:t>
      </w:r>
      <w:proofErr w:type="spellEnd"/>
      <w:r w:rsidR="004F2867" w:rsidRPr="00D04BF2">
        <w:rPr>
          <w:spacing w:val="-11"/>
          <w:sz w:val="24"/>
          <w:szCs w:val="24"/>
        </w:rPr>
        <w:t xml:space="preserve"> </w:t>
      </w:r>
      <w:proofErr w:type="spellStart"/>
      <w:r w:rsidR="004F2867" w:rsidRPr="00D04BF2">
        <w:rPr>
          <w:spacing w:val="-11"/>
          <w:sz w:val="24"/>
          <w:szCs w:val="24"/>
        </w:rPr>
        <w:t>mempermudah</w:t>
      </w:r>
      <w:proofErr w:type="spellEnd"/>
      <w:r w:rsidR="004F2867" w:rsidRPr="00D04BF2">
        <w:rPr>
          <w:spacing w:val="-11"/>
          <w:sz w:val="24"/>
          <w:szCs w:val="24"/>
        </w:rPr>
        <w:t xml:space="preserve"> </w:t>
      </w:r>
      <w:proofErr w:type="spellStart"/>
      <w:r w:rsidR="004F2867" w:rsidRPr="00D04BF2">
        <w:rPr>
          <w:spacing w:val="-11"/>
          <w:sz w:val="24"/>
          <w:szCs w:val="24"/>
        </w:rPr>
        <w:t>mengelola</w:t>
      </w:r>
      <w:proofErr w:type="spellEnd"/>
      <w:r w:rsidR="004F2867" w:rsidRPr="00D04BF2">
        <w:rPr>
          <w:spacing w:val="-11"/>
          <w:sz w:val="24"/>
          <w:szCs w:val="24"/>
        </w:rPr>
        <w:t xml:space="preserve"> </w:t>
      </w:r>
      <w:proofErr w:type="spellStart"/>
      <w:r w:rsidR="004F2867" w:rsidRPr="00D04BF2">
        <w:rPr>
          <w:spacing w:val="-11"/>
          <w:sz w:val="24"/>
          <w:szCs w:val="24"/>
        </w:rPr>
        <w:t>pendataan</w:t>
      </w:r>
      <w:proofErr w:type="spellEnd"/>
      <w:r w:rsidR="004F2867" w:rsidRPr="00D04BF2">
        <w:rPr>
          <w:spacing w:val="-11"/>
          <w:sz w:val="24"/>
          <w:szCs w:val="24"/>
        </w:rPr>
        <w:t xml:space="preserve"> </w:t>
      </w:r>
      <w:proofErr w:type="spellStart"/>
      <w:r w:rsidR="004F2867" w:rsidRPr="00D04BF2">
        <w:rPr>
          <w:spacing w:val="-11"/>
          <w:sz w:val="24"/>
          <w:szCs w:val="24"/>
        </w:rPr>
        <w:t>barang</w:t>
      </w:r>
      <w:proofErr w:type="spellEnd"/>
      <w:r w:rsidR="004F2867" w:rsidRPr="00D04BF2">
        <w:rPr>
          <w:spacing w:val="-11"/>
          <w:sz w:val="24"/>
          <w:szCs w:val="24"/>
        </w:rPr>
        <w:t xml:space="preserve"> yang </w:t>
      </w:r>
      <w:proofErr w:type="spellStart"/>
      <w:r w:rsidR="004F2867" w:rsidRPr="00D04BF2">
        <w:rPr>
          <w:spacing w:val="-11"/>
          <w:sz w:val="24"/>
          <w:szCs w:val="24"/>
        </w:rPr>
        <w:t>ada</w:t>
      </w:r>
      <w:proofErr w:type="spellEnd"/>
      <w:r w:rsidR="004F2867" w:rsidRPr="00D04BF2">
        <w:rPr>
          <w:spacing w:val="-11"/>
          <w:sz w:val="24"/>
          <w:szCs w:val="24"/>
        </w:rPr>
        <w:t xml:space="preserve"> agar </w:t>
      </w:r>
      <w:proofErr w:type="spellStart"/>
      <w:r w:rsidR="004F2867" w:rsidRPr="00D04BF2">
        <w:rPr>
          <w:spacing w:val="-11"/>
          <w:sz w:val="24"/>
          <w:szCs w:val="24"/>
        </w:rPr>
        <w:t>pemilik</w:t>
      </w:r>
      <w:proofErr w:type="spellEnd"/>
      <w:r w:rsidR="004F2867" w:rsidRPr="00D04BF2">
        <w:rPr>
          <w:spacing w:val="-11"/>
          <w:sz w:val="24"/>
          <w:szCs w:val="24"/>
        </w:rPr>
        <w:t xml:space="preserve"> </w:t>
      </w:r>
      <w:proofErr w:type="spellStart"/>
      <w:r w:rsidR="004F2867" w:rsidRPr="00D04BF2">
        <w:rPr>
          <w:spacing w:val="-11"/>
          <w:sz w:val="24"/>
          <w:szCs w:val="24"/>
        </w:rPr>
        <w:t>toko</w:t>
      </w:r>
      <w:proofErr w:type="spellEnd"/>
      <w:r w:rsidR="004F2867" w:rsidRPr="00D04BF2">
        <w:rPr>
          <w:spacing w:val="-11"/>
          <w:sz w:val="24"/>
          <w:szCs w:val="24"/>
        </w:rPr>
        <w:t xml:space="preserve"> </w:t>
      </w:r>
      <w:proofErr w:type="spellStart"/>
      <w:r w:rsidR="004F2867" w:rsidRPr="00D04BF2">
        <w:rPr>
          <w:spacing w:val="-11"/>
          <w:sz w:val="24"/>
          <w:szCs w:val="24"/>
        </w:rPr>
        <w:t>bisa</w:t>
      </w:r>
      <w:proofErr w:type="spellEnd"/>
      <w:r w:rsidR="004F2867" w:rsidRPr="00D04BF2">
        <w:rPr>
          <w:spacing w:val="-11"/>
          <w:sz w:val="24"/>
          <w:szCs w:val="24"/>
        </w:rPr>
        <w:t xml:space="preserve"> </w:t>
      </w:r>
      <w:proofErr w:type="spellStart"/>
      <w:r w:rsidR="004F2867" w:rsidRPr="00D04BF2">
        <w:rPr>
          <w:spacing w:val="-11"/>
          <w:sz w:val="24"/>
          <w:szCs w:val="24"/>
        </w:rPr>
        <w:t>lebih</w:t>
      </w:r>
      <w:proofErr w:type="spellEnd"/>
      <w:r w:rsidR="004F2867" w:rsidRPr="00D04BF2">
        <w:rPr>
          <w:spacing w:val="-11"/>
          <w:sz w:val="24"/>
          <w:szCs w:val="24"/>
        </w:rPr>
        <w:t xml:space="preserve"> </w:t>
      </w:r>
      <w:proofErr w:type="spellStart"/>
      <w:r w:rsidR="004F2867" w:rsidRPr="00D04BF2">
        <w:rPr>
          <w:spacing w:val="-11"/>
          <w:sz w:val="24"/>
          <w:szCs w:val="24"/>
        </w:rPr>
        <w:t>efisien</w:t>
      </w:r>
      <w:proofErr w:type="spellEnd"/>
      <w:r w:rsidR="004F2867" w:rsidRPr="00D04BF2">
        <w:rPr>
          <w:spacing w:val="-11"/>
          <w:sz w:val="24"/>
          <w:szCs w:val="24"/>
        </w:rPr>
        <w:t xml:space="preserve"> </w:t>
      </w:r>
      <w:proofErr w:type="spellStart"/>
      <w:r w:rsidR="004F2867" w:rsidRPr="00D04BF2">
        <w:rPr>
          <w:spacing w:val="-11"/>
          <w:sz w:val="24"/>
          <w:szCs w:val="24"/>
        </w:rPr>
        <w:t>dalam</w:t>
      </w:r>
      <w:proofErr w:type="spellEnd"/>
      <w:r w:rsidR="004F2867" w:rsidRPr="00D04BF2">
        <w:rPr>
          <w:spacing w:val="-11"/>
          <w:sz w:val="24"/>
          <w:szCs w:val="24"/>
        </w:rPr>
        <w:t xml:space="preserve"> </w:t>
      </w:r>
      <w:proofErr w:type="spellStart"/>
      <w:r w:rsidR="004F2867" w:rsidRPr="00D04BF2">
        <w:rPr>
          <w:spacing w:val="-11"/>
          <w:sz w:val="24"/>
          <w:szCs w:val="24"/>
        </w:rPr>
        <w:t>pengelolaan</w:t>
      </w:r>
      <w:proofErr w:type="spellEnd"/>
      <w:r w:rsidR="004F2867" w:rsidRPr="00D04BF2">
        <w:rPr>
          <w:spacing w:val="-11"/>
          <w:sz w:val="24"/>
          <w:szCs w:val="24"/>
        </w:rPr>
        <w:t xml:space="preserve"> </w:t>
      </w:r>
      <w:proofErr w:type="spellStart"/>
      <w:r w:rsidR="004F2867" w:rsidRPr="00D04BF2">
        <w:rPr>
          <w:spacing w:val="-11"/>
          <w:sz w:val="24"/>
          <w:szCs w:val="24"/>
        </w:rPr>
        <w:t>toko</w:t>
      </w:r>
      <w:proofErr w:type="spellEnd"/>
      <w:r w:rsidR="004F2867" w:rsidRPr="00D04BF2">
        <w:rPr>
          <w:spacing w:val="-11"/>
          <w:sz w:val="24"/>
          <w:szCs w:val="24"/>
        </w:rPr>
        <w:t xml:space="preserve"> </w:t>
      </w:r>
      <w:proofErr w:type="spellStart"/>
      <w:r w:rsidR="004F2867" w:rsidRPr="00D04BF2">
        <w:rPr>
          <w:spacing w:val="-11"/>
          <w:sz w:val="24"/>
          <w:szCs w:val="24"/>
        </w:rPr>
        <w:t>tersebut</w:t>
      </w:r>
      <w:proofErr w:type="spellEnd"/>
      <w:r w:rsidR="004F2867" w:rsidRPr="00D04BF2">
        <w:rPr>
          <w:spacing w:val="-11"/>
          <w:sz w:val="24"/>
          <w:szCs w:val="24"/>
        </w:rPr>
        <w:t>.</w:t>
      </w:r>
    </w:p>
    <w:p w:rsidR="004F2867" w:rsidRPr="00D04BF2" w:rsidRDefault="004F2867" w:rsidP="004F2867">
      <w:pPr>
        <w:spacing w:line="360" w:lineRule="auto"/>
        <w:jc w:val="both"/>
        <w:rPr>
          <w:spacing w:val="-11"/>
          <w:sz w:val="24"/>
          <w:szCs w:val="24"/>
        </w:rPr>
      </w:pPr>
    </w:p>
    <w:p w:rsidR="004F2867" w:rsidRPr="00D04BF2" w:rsidRDefault="004F2867" w:rsidP="004F2867">
      <w:pPr>
        <w:spacing w:line="360" w:lineRule="auto"/>
        <w:ind w:firstLine="720"/>
        <w:jc w:val="both"/>
        <w:rPr>
          <w:spacing w:val="-11"/>
          <w:sz w:val="24"/>
          <w:szCs w:val="24"/>
        </w:rPr>
      </w:pPr>
      <w:r w:rsidRPr="00D04BF2">
        <w:rPr>
          <w:spacing w:val="-11"/>
          <w:sz w:val="24"/>
          <w:szCs w:val="24"/>
        </w:rPr>
        <w:t xml:space="preserve">Kata </w:t>
      </w:r>
      <w:proofErr w:type="spellStart"/>
      <w:proofErr w:type="gramStart"/>
      <w:r w:rsidRPr="00D04BF2">
        <w:rPr>
          <w:spacing w:val="-11"/>
          <w:sz w:val="24"/>
          <w:szCs w:val="24"/>
        </w:rPr>
        <w:t>kunci</w:t>
      </w:r>
      <w:proofErr w:type="spellEnd"/>
      <w:r w:rsidRPr="00D04BF2">
        <w:rPr>
          <w:spacing w:val="-11"/>
          <w:sz w:val="24"/>
          <w:szCs w:val="24"/>
        </w:rPr>
        <w:t xml:space="preserve"> :</w:t>
      </w:r>
      <w:proofErr w:type="gramEnd"/>
      <w:r w:rsidRPr="00D04BF2">
        <w:rPr>
          <w:spacing w:val="-11"/>
          <w:sz w:val="24"/>
          <w:szCs w:val="24"/>
        </w:rPr>
        <w:t xml:space="preserve"> </w:t>
      </w:r>
      <w:proofErr w:type="spellStart"/>
      <w:r w:rsidRPr="00D04BF2">
        <w:rPr>
          <w:spacing w:val="-11"/>
          <w:sz w:val="24"/>
          <w:szCs w:val="24"/>
        </w:rPr>
        <w:t>Sistem</w:t>
      </w:r>
      <w:proofErr w:type="spellEnd"/>
      <w:r w:rsidRPr="00D04BF2">
        <w:rPr>
          <w:spacing w:val="-11"/>
          <w:sz w:val="24"/>
          <w:szCs w:val="24"/>
        </w:rPr>
        <w:t xml:space="preserve"> </w:t>
      </w:r>
      <w:proofErr w:type="spellStart"/>
      <w:r w:rsidRPr="00D04BF2">
        <w:rPr>
          <w:spacing w:val="-11"/>
          <w:sz w:val="24"/>
          <w:szCs w:val="24"/>
        </w:rPr>
        <w:t>Manajemen</w:t>
      </w:r>
      <w:proofErr w:type="spellEnd"/>
      <w:r w:rsidRPr="00D04BF2">
        <w:rPr>
          <w:spacing w:val="-11"/>
          <w:sz w:val="24"/>
          <w:szCs w:val="24"/>
        </w:rPr>
        <w:t xml:space="preserve">, </w:t>
      </w:r>
      <w:r w:rsidRPr="00D04BF2">
        <w:rPr>
          <w:i/>
          <w:spacing w:val="-11"/>
          <w:sz w:val="24"/>
          <w:szCs w:val="24"/>
        </w:rPr>
        <w:t>Website</w:t>
      </w:r>
    </w:p>
    <w:p w:rsidR="005802F1" w:rsidRPr="00D04BF2" w:rsidRDefault="005802F1" w:rsidP="005802F1"/>
    <w:p w:rsidR="005802F1" w:rsidRPr="00D04BF2" w:rsidRDefault="005802F1" w:rsidP="004F2867">
      <w:pPr>
        <w:spacing w:line="360" w:lineRule="auto"/>
        <w:jc w:val="both"/>
        <w:rPr>
          <w:spacing w:val="-11"/>
          <w:sz w:val="24"/>
          <w:szCs w:val="24"/>
        </w:rPr>
        <w:sectPr w:rsidR="005802F1" w:rsidRPr="00D04BF2" w:rsidSect="009927B3">
          <w:pgSz w:w="11906" w:h="16838"/>
          <w:pgMar w:top="1440" w:right="1440" w:bottom="1440" w:left="1701" w:header="708" w:footer="708" w:gutter="0"/>
          <w:pgNumType w:fmt="lowerRoman"/>
          <w:cols w:space="708"/>
          <w:docGrid w:linePitch="360"/>
        </w:sectPr>
      </w:pPr>
    </w:p>
    <w:p w:rsidR="005802F1" w:rsidRPr="00D04BF2" w:rsidRDefault="005802F1" w:rsidP="00AB06E3">
      <w:pPr>
        <w:pStyle w:val="Heading1"/>
        <w:numPr>
          <w:ilvl w:val="0"/>
          <w:numId w:val="0"/>
        </w:numPr>
        <w:ind w:left="720" w:hanging="720"/>
        <w:jc w:val="center"/>
        <w:rPr>
          <w:rFonts w:ascii="Times New Roman" w:hAnsi="Times New Roman" w:cs="Times New Roman"/>
          <w:b w:val="0"/>
          <w:bCs w:val="0"/>
          <w:i/>
          <w:iCs/>
          <w:lang w:val="id-ID"/>
        </w:rPr>
      </w:pPr>
      <w:bookmarkStart w:id="6" w:name="_Toc34290194"/>
      <w:r w:rsidRPr="00D04BF2">
        <w:rPr>
          <w:rFonts w:ascii="Times New Roman" w:hAnsi="Times New Roman" w:cs="Times New Roman"/>
          <w:b w:val="0"/>
          <w:i/>
          <w:iCs/>
          <w:lang w:val="id-ID"/>
        </w:rPr>
        <w:lastRenderedPageBreak/>
        <w:t>ABSTRACT</w:t>
      </w:r>
      <w:bookmarkEnd w:id="6"/>
    </w:p>
    <w:p w:rsidR="005802F1" w:rsidRPr="00D04BF2" w:rsidRDefault="005802F1" w:rsidP="005802F1">
      <w:pPr>
        <w:rPr>
          <w:lang w:val="id-ID"/>
        </w:rPr>
      </w:pPr>
    </w:p>
    <w:p w:rsidR="005802F1" w:rsidRPr="00D04BF2" w:rsidRDefault="004F2867" w:rsidP="005802F1">
      <w:pPr>
        <w:spacing w:line="360" w:lineRule="auto"/>
        <w:ind w:firstLine="720"/>
        <w:rPr>
          <w:i/>
          <w:sz w:val="24"/>
          <w:szCs w:val="24"/>
        </w:rPr>
      </w:pPr>
      <w:proofErr w:type="spellStart"/>
      <w:r w:rsidRPr="00D04BF2">
        <w:rPr>
          <w:i/>
          <w:sz w:val="24"/>
          <w:szCs w:val="24"/>
        </w:rPr>
        <w:t>Zahira</w:t>
      </w:r>
      <w:proofErr w:type="spellEnd"/>
      <w:r w:rsidRPr="00D04BF2">
        <w:rPr>
          <w:i/>
          <w:sz w:val="24"/>
          <w:szCs w:val="24"/>
        </w:rPr>
        <w:t xml:space="preserve"> Shop is a store that provides a variety of household appliances whose marketing and data collection still uses manual methods that are felt to be less than optimal so we made the Furniture Stock Management System application based on a website application. The goal is to simplify data collection of goods and facilitate managing existing data collection so that shop owners can be more efficient in managing the store.</w:t>
      </w:r>
    </w:p>
    <w:p w:rsidR="005802F1" w:rsidRPr="00D04BF2" w:rsidRDefault="005802F1" w:rsidP="005802F1">
      <w:pPr>
        <w:spacing w:line="360" w:lineRule="auto"/>
        <w:ind w:firstLine="720"/>
        <w:rPr>
          <w:sz w:val="24"/>
          <w:szCs w:val="24"/>
        </w:rPr>
        <w:sectPr w:rsidR="005802F1" w:rsidRPr="00D04BF2" w:rsidSect="009927B3">
          <w:pgSz w:w="11907" w:h="16839" w:code="9"/>
          <w:pgMar w:top="1560" w:right="1680" w:bottom="280" w:left="1680" w:header="0" w:footer="1026" w:gutter="0"/>
          <w:pgNumType w:fmt="lowerRoman"/>
          <w:cols w:space="720"/>
          <w:docGrid w:linePitch="272"/>
        </w:sectPr>
      </w:pPr>
      <w:proofErr w:type="gramStart"/>
      <w:r w:rsidRPr="00D04BF2">
        <w:rPr>
          <w:i/>
          <w:sz w:val="24"/>
          <w:szCs w:val="24"/>
        </w:rPr>
        <w:t>Ke</w:t>
      </w:r>
      <w:r w:rsidR="006E7F90" w:rsidRPr="00D04BF2">
        <w:rPr>
          <w:i/>
          <w:sz w:val="24"/>
          <w:szCs w:val="24"/>
        </w:rPr>
        <w:t>ywords :</w:t>
      </w:r>
      <w:proofErr w:type="gramEnd"/>
      <w:r w:rsidR="006E7F90" w:rsidRPr="00D04BF2">
        <w:rPr>
          <w:i/>
          <w:sz w:val="24"/>
          <w:szCs w:val="24"/>
        </w:rPr>
        <w:t xml:space="preserve"> </w:t>
      </w:r>
      <w:r w:rsidR="00955AE1" w:rsidRPr="00D04BF2">
        <w:rPr>
          <w:i/>
          <w:spacing w:val="-11"/>
          <w:sz w:val="24"/>
          <w:szCs w:val="24"/>
        </w:rPr>
        <w:t xml:space="preserve">Management System </w:t>
      </w:r>
      <w:r w:rsidR="00955AE1" w:rsidRPr="00D04BF2">
        <w:rPr>
          <w:spacing w:val="-11"/>
          <w:sz w:val="24"/>
          <w:szCs w:val="24"/>
        </w:rPr>
        <w:t xml:space="preserve">, </w:t>
      </w:r>
      <w:r w:rsidR="0025656F">
        <w:rPr>
          <w:i/>
          <w:spacing w:val="-11"/>
          <w:sz w:val="24"/>
          <w:szCs w:val="24"/>
        </w:rPr>
        <w:t>website</w:t>
      </w:r>
    </w:p>
    <w:p w:rsidR="0025656F" w:rsidRDefault="0025656F" w:rsidP="0025656F"/>
    <w:p w:rsidR="005802F1" w:rsidRPr="0025656F" w:rsidRDefault="0025656F" w:rsidP="0025656F">
      <w:pPr>
        <w:tabs>
          <w:tab w:val="center" w:pos="4382"/>
        </w:tabs>
        <w:sectPr w:rsidR="005802F1" w:rsidRPr="0025656F" w:rsidSect="009927B3">
          <w:footerReference w:type="default" r:id="rId10"/>
          <w:pgSz w:w="11906" w:h="16838"/>
          <w:pgMar w:top="1440" w:right="1440" w:bottom="1440" w:left="1701" w:header="708" w:footer="708" w:gutter="0"/>
          <w:pgNumType w:fmt="lowerRoman"/>
          <w:cols w:space="708"/>
          <w:docGrid w:linePitch="360"/>
        </w:sectPr>
      </w:pPr>
      <w:r>
        <w:tab/>
      </w:r>
    </w:p>
    <w:p w:rsidR="005802F1" w:rsidRPr="00D04BF2" w:rsidRDefault="005802F1" w:rsidP="000859C3">
      <w:pPr>
        <w:pStyle w:val="Heading1"/>
        <w:numPr>
          <w:ilvl w:val="0"/>
          <w:numId w:val="0"/>
        </w:numPr>
        <w:jc w:val="center"/>
        <w:rPr>
          <w:rFonts w:ascii="Times New Roman" w:hAnsi="Times New Roman" w:cs="Times New Roman"/>
          <w:lang w:val="id-ID"/>
        </w:rPr>
      </w:pPr>
      <w:bookmarkStart w:id="7" w:name="_Toc34290195"/>
      <w:r w:rsidRPr="00D04BF2">
        <w:rPr>
          <w:rFonts w:ascii="Times New Roman" w:hAnsi="Times New Roman" w:cs="Times New Roman"/>
          <w:lang w:val="id-ID"/>
        </w:rPr>
        <w:lastRenderedPageBreak/>
        <w:t>BAB I</w:t>
      </w:r>
      <w:bookmarkEnd w:id="7"/>
    </w:p>
    <w:p w:rsidR="005802F1" w:rsidRPr="00D04BF2" w:rsidRDefault="005802F1" w:rsidP="00AB06E3">
      <w:pPr>
        <w:pStyle w:val="Heading1"/>
        <w:numPr>
          <w:ilvl w:val="0"/>
          <w:numId w:val="0"/>
        </w:numPr>
        <w:ind w:left="720" w:hanging="720"/>
        <w:jc w:val="center"/>
        <w:rPr>
          <w:rFonts w:ascii="Times New Roman" w:hAnsi="Times New Roman" w:cs="Times New Roman"/>
        </w:rPr>
      </w:pPr>
      <w:bookmarkStart w:id="8" w:name="_Toc34290196"/>
      <w:r w:rsidRPr="00D04BF2">
        <w:rPr>
          <w:rFonts w:ascii="Times New Roman" w:hAnsi="Times New Roman" w:cs="Times New Roman"/>
          <w:lang w:val="id-ID"/>
        </w:rPr>
        <w:t>LATAR BELAKANG</w:t>
      </w:r>
      <w:bookmarkEnd w:id="8"/>
    </w:p>
    <w:p w:rsidR="005802F1" w:rsidRPr="00D04BF2" w:rsidRDefault="005802F1" w:rsidP="005802F1"/>
    <w:p w:rsidR="005802F1" w:rsidRPr="00D04BF2" w:rsidRDefault="005802F1" w:rsidP="005802F1">
      <w:pPr>
        <w:rPr>
          <w:lang w:val="id-ID"/>
        </w:rPr>
      </w:pPr>
    </w:p>
    <w:p w:rsidR="001E689C" w:rsidRDefault="005802F1" w:rsidP="001E689C">
      <w:pPr>
        <w:pStyle w:val="Heading2"/>
        <w:keepLines/>
        <w:numPr>
          <w:ilvl w:val="1"/>
          <w:numId w:val="6"/>
        </w:numPr>
        <w:spacing w:before="40" w:after="0"/>
        <w:ind w:left="426" w:hanging="426"/>
        <w:rPr>
          <w:rFonts w:ascii="Times New Roman" w:hAnsi="Times New Roman" w:cs="Times New Roman"/>
        </w:rPr>
      </w:pPr>
      <w:bookmarkStart w:id="9" w:name="_Toc34290197"/>
      <w:proofErr w:type="spellStart"/>
      <w:r w:rsidRPr="00D04BF2">
        <w:rPr>
          <w:rFonts w:ascii="Times New Roman" w:hAnsi="Times New Roman" w:cs="Times New Roman"/>
        </w:rPr>
        <w:t>Latar</w:t>
      </w:r>
      <w:proofErr w:type="spellEnd"/>
      <w:r w:rsidRPr="00D04BF2">
        <w:rPr>
          <w:rFonts w:ascii="Times New Roman" w:hAnsi="Times New Roman" w:cs="Times New Roman"/>
        </w:rPr>
        <w:t xml:space="preserve"> </w:t>
      </w:r>
      <w:proofErr w:type="spellStart"/>
      <w:r w:rsidRPr="00D04BF2">
        <w:rPr>
          <w:rFonts w:ascii="Times New Roman" w:hAnsi="Times New Roman" w:cs="Times New Roman"/>
        </w:rPr>
        <w:t>Belakang</w:t>
      </w:r>
      <w:proofErr w:type="spellEnd"/>
      <w:r w:rsidRPr="00D04BF2">
        <w:rPr>
          <w:rFonts w:ascii="Times New Roman" w:hAnsi="Times New Roman" w:cs="Times New Roman"/>
        </w:rPr>
        <w:t xml:space="preserve"> </w:t>
      </w:r>
      <w:proofErr w:type="spellStart"/>
      <w:r w:rsidRPr="00D04BF2">
        <w:rPr>
          <w:rFonts w:ascii="Times New Roman" w:hAnsi="Times New Roman" w:cs="Times New Roman"/>
        </w:rPr>
        <w:t>Masalah</w:t>
      </w:r>
      <w:bookmarkEnd w:id="9"/>
      <w:proofErr w:type="spellEnd"/>
    </w:p>
    <w:p w:rsidR="008D6F86" w:rsidRDefault="008D6F86" w:rsidP="008D6F86"/>
    <w:p w:rsidR="00E7168B" w:rsidRPr="00E7168B" w:rsidRDefault="008D6F86" w:rsidP="00E7168B">
      <w:pPr>
        <w:spacing w:line="360" w:lineRule="auto"/>
        <w:ind w:firstLine="720"/>
        <w:jc w:val="both"/>
        <w:rPr>
          <w:sz w:val="24"/>
        </w:rPr>
      </w:pPr>
      <w:proofErr w:type="spellStart"/>
      <w:r w:rsidRPr="00E7168B">
        <w:rPr>
          <w:sz w:val="24"/>
        </w:rPr>
        <w:t>Seiring</w:t>
      </w:r>
      <w:proofErr w:type="spellEnd"/>
      <w:r w:rsidRPr="00E7168B">
        <w:rPr>
          <w:sz w:val="24"/>
        </w:rPr>
        <w:t xml:space="preserve"> </w:t>
      </w:r>
      <w:proofErr w:type="spellStart"/>
      <w:r w:rsidRPr="00E7168B">
        <w:rPr>
          <w:sz w:val="24"/>
        </w:rPr>
        <w:t>perkembangan</w:t>
      </w:r>
      <w:proofErr w:type="spellEnd"/>
      <w:r w:rsidRPr="00E7168B">
        <w:rPr>
          <w:sz w:val="24"/>
        </w:rPr>
        <w:t xml:space="preserve"> </w:t>
      </w:r>
      <w:proofErr w:type="spellStart"/>
      <w:r w:rsidRPr="00E7168B">
        <w:rPr>
          <w:sz w:val="24"/>
        </w:rPr>
        <w:t>zaman</w:t>
      </w:r>
      <w:proofErr w:type="spellEnd"/>
      <w:r w:rsidRPr="00E7168B">
        <w:rPr>
          <w:sz w:val="24"/>
        </w:rPr>
        <w:t xml:space="preserve">, </w:t>
      </w:r>
      <w:proofErr w:type="spellStart"/>
      <w:r w:rsidRPr="00E7168B">
        <w:rPr>
          <w:sz w:val="24"/>
        </w:rPr>
        <w:t>perkembangan</w:t>
      </w:r>
      <w:proofErr w:type="spellEnd"/>
      <w:r w:rsidRPr="00E7168B">
        <w:rPr>
          <w:sz w:val="24"/>
        </w:rPr>
        <w:t xml:space="preserve"> </w:t>
      </w:r>
      <w:proofErr w:type="spellStart"/>
      <w:r w:rsidRPr="00E7168B">
        <w:rPr>
          <w:sz w:val="24"/>
        </w:rPr>
        <w:t>teknologi</w:t>
      </w:r>
      <w:proofErr w:type="spellEnd"/>
      <w:r w:rsidRPr="00E7168B">
        <w:rPr>
          <w:sz w:val="24"/>
        </w:rPr>
        <w:t xml:space="preserve"> </w:t>
      </w:r>
      <w:proofErr w:type="spellStart"/>
      <w:r w:rsidRPr="00E7168B">
        <w:rPr>
          <w:sz w:val="24"/>
        </w:rPr>
        <w:t>informasi</w:t>
      </w:r>
      <w:proofErr w:type="spellEnd"/>
      <w:r w:rsidRPr="00E7168B">
        <w:rPr>
          <w:sz w:val="24"/>
        </w:rPr>
        <w:t xml:space="preserve"> </w:t>
      </w:r>
      <w:proofErr w:type="spellStart"/>
      <w:r w:rsidRPr="00E7168B">
        <w:rPr>
          <w:sz w:val="24"/>
        </w:rPr>
        <w:t>dapat</w:t>
      </w:r>
      <w:proofErr w:type="spellEnd"/>
      <w:r w:rsidRPr="00E7168B">
        <w:rPr>
          <w:sz w:val="24"/>
        </w:rPr>
        <w:t xml:space="preserve"> </w:t>
      </w:r>
      <w:proofErr w:type="spellStart"/>
      <w:r w:rsidRPr="00E7168B">
        <w:rPr>
          <w:sz w:val="24"/>
        </w:rPr>
        <w:t>memudahkan</w:t>
      </w:r>
      <w:proofErr w:type="spellEnd"/>
      <w:r w:rsidRPr="00E7168B">
        <w:rPr>
          <w:sz w:val="24"/>
        </w:rPr>
        <w:t xml:space="preserve"> </w:t>
      </w:r>
      <w:proofErr w:type="spellStart"/>
      <w:r w:rsidRPr="00E7168B">
        <w:rPr>
          <w:sz w:val="24"/>
        </w:rPr>
        <w:t>manusia</w:t>
      </w:r>
      <w:proofErr w:type="spellEnd"/>
      <w:r w:rsidRPr="00E7168B">
        <w:rPr>
          <w:sz w:val="24"/>
        </w:rPr>
        <w:t xml:space="preserve"> </w:t>
      </w:r>
      <w:proofErr w:type="spellStart"/>
      <w:r w:rsidRPr="00E7168B">
        <w:rPr>
          <w:sz w:val="24"/>
        </w:rPr>
        <w:t>untuk</w:t>
      </w:r>
      <w:proofErr w:type="spellEnd"/>
      <w:r w:rsidRPr="00E7168B">
        <w:rPr>
          <w:sz w:val="24"/>
        </w:rPr>
        <w:t xml:space="preserve"> </w:t>
      </w:r>
      <w:proofErr w:type="spellStart"/>
      <w:r w:rsidRPr="00E7168B">
        <w:rPr>
          <w:sz w:val="24"/>
        </w:rPr>
        <w:t>beraktifitas</w:t>
      </w:r>
      <w:proofErr w:type="spellEnd"/>
      <w:r w:rsidRPr="00E7168B">
        <w:rPr>
          <w:sz w:val="24"/>
        </w:rPr>
        <w:t xml:space="preserve"> </w:t>
      </w:r>
      <w:proofErr w:type="spellStart"/>
      <w:r w:rsidRPr="00E7168B">
        <w:rPr>
          <w:sz w:val="24"/>
        </w:rPr>
        <w:t>melihat</w:t>
      </w:r>
      <w:proofErr w:type="spellEnd"/>
      <w:r w:rsidRPr="00E7168B">
        <w:rPr>
          <w:sz w:val="24"/>
        </w:rPr>
        <w:t xml:space="preserve"> </w:t>
      </w:r>
      <w:proofErr w:type="spellStart"/>
      <w:r w:rsidRPr="00E7168B">
        <w:rPr>
          <w:sz w:val="24"/>
        </w:rPr>
        <w:t>berita</w:t>
      </w:r>
      <w:proofErr w:type="spellEnd"/>
      <w:r w:rsidRPr="00E7168B">
        <w:rPr>
          <w:sz w:val="24"/>
        </w:rPr>
        <w:t xml:space="preserve"> </w:t>
      </w:r>
      <w:proofErr w:type="spellStart"/>
      <w:r w:rsidRPr="00E7168B">
        <w:rPr>
          <w:sz w:val="24"/>
        </w:rPr>
        <w:t>dan</w:t>
      </w:r>
      <w:proofErr w:type="spellEnd"/>
      <w:r w:rsidRPr="00E7168B">
        <w:rPr>
          <w:sz w:val="24"/>
        </w:rPr>
        <w:t xml:space="preserve"> </w:t>
      </w:r>
      <w:proofErr w:type="spellStart"/>
      <w:r w:rsidRPr="00E7168B">
        <w:rPr>
          <w:sz w:val="24"/>
        </w:rPr>
        <w:t>mencari</w:t>
      </w:r>
      <w:proofErr w:type="spellEnd"/>
      <w:r w:rsidRPr="00E7168B">
        <w:rPr>
          <w:sz w:val="24"/>
        </w:rPr>
        <w:t xml:space="preserve"> </w:t>
      </w:r>
      <w:proofErr w:type="spellStart"/>
      <w:r w:rsidRPr="00E7168B">
        <w:rPr>
          <w:sz w:val="24"/>
        </w:rPr>
        <w:t>berbagai</w:t>
      </w:r>
      <w:proofErr w:type="spellEnd"/>
      <w:r w:rsidRPr="00E7168B">
        <w:rPr>
          <w:sz w:val="24"/>
        </w:rPr>
        <w:t xml:space="preserve"> </w:t>
      </w:r>
      <w:proofErr w:type="spellStart"/>
      <w:r w:rsidRPr="00E7168B">
        <w:rPr>
          <w:sz w:val="24"/>
        </w:rPr>
        <w:t>informasi</w:t>
      </w:r>
      <w:proofErr w:type="spellEnd"/>
      <w:r w:rsidRPr="00E7168B">
        <w:rPr>
          <w:sz w:val="24"/>
        </w:rPr>
        <w:t xml:space="preserve"> yang </w:t>
      </w:r>
      <w:proofErr w:type="spellStart"/>
      <w:r w:rsidRPr="00E7168B">
        <w:rPr>
          <w:sz w:val="24"/>
        </w:rPr>
        <w:t>beredar</w:t>
      </w:r>
      <w:proofErr w:type="spellEnd"/>
      <w:r w:rsidRPr="00E7168B">
        <w:rPr>
          <w:sz w:val="24"/>
        </w:rPr>
        <w:t xml:space="preserve"> di </w:t>
      </w:r>
      <w:proofErr w:type="spellStart"/>
      <w:r w:rsidRPr="00E7168B">
        <w:rPr>
          <w:sz w:val="24"/>
        </w:rPr>
        <w:t>dunia</w:t>
      </w:r>
      <w:proofErr w:type="spellEnd"/>
      <w:r w:rsidRPr="00E7168B">
        <w:rPr>
          <w:sz w:val="24"/>
        </w:rPr>
        <w:t xml:space="preserve"> </w:t>
      </w:r>
      <w:proofErr w:type="spellStart"/>
      <w:r w:rsidRPr="00E7168B">
        <w:rPr>
          <w:sz w:val="24"/>
        </w:rPr>
        <w:t>maya</w:t>
      </w:r>
      <w:proofErr w:type="spellEnd"/>
      <w:r w:rsidRPr="00E7168B">
        <w:rPr>
          <w:sz w:val="24"/>
        </w:rPr>
        <w:t xml:space="preserve">. </w:t>
      </w:r>
      <w:proofErr w:type="spellStart"/>
      <w:r w:rsidRPr="00E7168B">
        <w:rPr>
          <w:sz w:val="24"/>
        </w:rPr>
        <w:t>Deng</w:t>
      </w:r>
      <w:r w:rsidR="00836FB2" w:rsidRPr="00E7168B">
        <w:rPr>
          <w:sz w:val="24"/>
        </w:rPr>
        <w:t>an</w:t>
      </w:r>
      <w:proofErr w:type="spellEnd"/>
      <w:r w:rsidR="00836FB2" w:rsidRPr="00E7168B">
        <w:rPr>
          <w:sz w:val="24"/>
        </w:rPr>
        <w:t xml:space="preserve"> </w:t>
      </w:r>
      <w:proofErr w:type="spellStart"/>
      <w:r w:rsidR="00836FB2" w:rsidRPr="00E7168B">
        <w:rPr>
          <w:sz w:val="24"/>
        </w:rPr>
        <w:t>kemajuannya</w:t>
      </w:r>
      <w:proofErr w:type="spellEnd"/>
      <w:r w:rsidR="00836FB2" w:rsidRPr="00E7168B">
        <w:rPr>
          <w:sz w:val="24"/>
        </w:rPr>
        <w:t xml:space="preserve"> </w:t>
      </w:r>
      <w:proofErr w:type="spellStart"/>
      <w:r w:rsidR="00836FB2" w:rsidRPr="00E7168B">
        <w:rPr>
          <w:sz w:val="24"/>
        </w:rPr>
        <w:t>teknologi</w:t>
      </w:r>
      <w:proofErr w:type="spellEnd"/>
      <w:r w:rsidR="00836FB2" w:rsidRPr="00E7168B">
        <w:rPr>
          <w:sz w:val="24"/>
        </w:rPr>
        <w:t xml:space="preserve"> </w:t>
      </w:r>
      <w:proofErr w:type="spellStart"/>
      <w:r w:rsidR="00836FB2" w:rsidRPr="00E7168B">
        <w:rPr>
          <w:sz w:val="24"/>
        </w:rPr>
        <w:t>ada</w:t>
      </w:r>
      <w:proofErr w:type="spellEnd"/>
      <w:r w:rsidR="00836FB2" w:rsidRPr="00E7168B">
        <w:rPr>
          <w:sz w:val="24"/>
        </w:rPr>
        <w:t xml:space="preserve"> </w:t>
      </w:r>
      <w:proofErr w:type="spellStart"/>
      <w:r w:rsidRPr="00E7168B">
        <w:rPr>
          <w:sz w:val="24"/>
        </w:rPr>
        <w:t>dampak</w:t>
      </w:r>
      <w:proofErr w:type="spellEnd"/>
      <w:r w:rsidRPr="00E7168B">
        <w:rPr>
          <w:sz w:val="24"/>
        </w:rPr>
        <w:t xml:space="preserve"> </w:t>
      </w:r>
      <w:proofErr w:type="spellStart"/>
      <w:r w:rsidRPr="00E7168B">
        <w:rPr>
          <w:sz w:val="24"/>
        </w:rPr>
        <w:t>negatif</w:t>
      </w:r>
      <w:proofErr w:type="spellEnd"/>
      <w:r w:rsidRPr="00E7168B">
        <w:rPr>
          <w:sz w:val="24"/>
        </w:rPr>
        <w:t xml:space="preserve"> </w:t>
      </w:r>
      <w:proofErr w:type="spellStart"/>
      <w:r w:rsidRPr="00E7168B">
        <w:rPr>
          <w:sz w:val="24"/>
        </w:rPr>
        <w:t>dan</w:t>
      </w:r>
      <w:proofErr w:type="spellEnd"/>
      <w:r w:rsidRPr="00E7168B">
        <w:rPr>
          <w:sz w:val="24"/>
        </w:rPr>
        <w:t xml:space="preserve"> </w:t>
      </w:r>
      <w:proofErr w:type="spellStart"/>
      <w:r w:rsidRPr="00E7168B">
        <w:rPr>
          <w:sz w:val="24"/>
        </w:rPr>
        <w:t>positif</w:t>
      </w:r>
      <w:proofErr w:type="spellEnd"/>
      <w:r w:rsidRPr="00E7168B">
        <w:rPr>
          <w:sz w:val="24"/>
        </w:rPr>
        <w:t xml:space="preserve"> </w:t>
      </w:r>
      <w:proofErr w:type="spellStart"/>
      <w:r w:rsidRPr="00E7168B">
        <w:rPr>
          <w:sz w:val="24"/>
        </w:rPr>
        <w:t>tentang</w:t>
      </w:r>
      <w:proofErr w:type="spellEnd"/>
      <w:r w:rsidRPr="00E7168B">
        <w:rPr>
          <w:sz w:val="24"/>
        </w:rPr>
        <w:t xml:space="preserve"> </w:t>
      </w:r>
      <w:proofErr w:type="spellStart"/>
      <w:r w:rsidRPr="00E7168B">
        <w:rPr>
          <w:sz w:val="24"/>
        </w:rPr>
        <w:t>teknologi</w:t>
      </w:r>
      <w:proofErr w:type="spellEnd"/>
      <w:r w:rsidRPr="00E7168B">
        <w:rPr>
          <w:sz w:val="24"/>
        </w:rPr>
        <w:t xml:space="preserve"> </w:t>
      </w:r>
      <w:proofErr w:type="spellStart"/>
      <w:r w:rsidRPr="00E7168B">
        <w:rPr>
          <w:sz w:val="24"/>
        </w:rPr>
        <w:t>saat</w:t>
      </w:r>
      <w:proofErr w:type="spellEnd"/>
      <w:r w:rsidRPr="00E7168B">
        <w:rPr>
          <w:sz w:val="24"/>
        </w:rPr>
        <w:t xml:space="preserve"> </w:t>
      </w:r>
      <w:proofErr w:type="spellStart"/>
      <w:r w:rsidRPr="00E7168B">
        <w:rPr>
          <w:sz w:val="24"/>
        </w:rPr>
        <w:t>ini</w:t>
      </w:r>
      <w:proofErr w:type="spellEnd"/>
      <w:r w:rsidRPr="00E7168B">
        <w:rPr>
          <w:sz w:val="24"/>
        </w:rPr>
        <w:t xml:space="preserve">. </w:t>
      </w:r>
      <w:proofErr w:type="spellStart"/>
      <w:r w:rsidRPr="00E7168B">
        <w:rPr>
          <w:sz w:val="24"/>
        </w:rPr>
        <w:t>Mulai</w:t>
      </w:r>
      <w:proofErr w:type="spellEnd"/>
      <w:r w:rsidRPr="00E7168B">
        <w:rPr>
          <w:sz w:val="24"/>
        </w:rPr>
        <w:t xml:space="preserve"> </w:t>
      </w:r>
      <w:proofErr w:type="spellStart"/>
      <w:r w:rsidRPr="00E7168B">
        <w:rPr>
          <w:sz w:val="24"/>
        </w:rPr>
        <w:t>dari</w:t>
      </w:r>
      <w:proofErr w:type="spellEnd"/>
      <w:r w:rsidRPr="00E7168B">
        <w:rPr>
          <w:sz w:val="24"/>
        </w:rPr>
        <w:t xml:space="preserve"> </w:t>
      </w:r>
      <w:proofErr w:type="spellStart"/>
      <w:r w:rsidRPr="00E7168B">
        <w:rPr>
          <w:sz w:val="24"/>
        </w:rPr>
        <w:t>berita</w:t>
      </w:r>
      <w:proofErr w:type="spellEnd"/>
      <w:r w:rsidRPr="00E7168B">
        <w:rPr>
          <w:sz w:val="24"/>
        </w:rPr>
        <w:t xml:space="preserve"> </w:t>
      </w:r>
      <w:proofErr w:type="spellStart"/>
      <w:r w:rsidRPr="00E7168B">
        <w:rPr>
          <w:sz w:val="24"/>
        </w:rPr>
        <w:t>apapun</w:t>
      </w:r>
      <w:proofErr w:type="spellEnd"/>
      <w:r w:rsidRPr="00E7168B">
        <w:rPr>
          <w:sz w:val="24"/>
        </w:rPr>
        <w:t xml:space="preserve"> yang </w:t>
      </w:r>
      <w:proofErr w:type="spellStart"/>
      <w:r w:rsidRPr="00E7168B">
        <w:rPr>
          <w:sz w:val="24"/>
        </w:rPr>
        <w:t>mungkin</w:t>
      </w:r>
      <w:proofErr w:type="spellEnd"/>
      <w:r w:rsidRPr="00E7168B">
        <w:rPr>
          <w:sz w:val="24"/>
        </w:rPr>
        <w:t xml:space="preserve"> </w:t>
      </w:r>
      <w:proofErr w:type="spellStart"/>
      <w:r w:rsidRPr="00E7168B">
        <w:rPr>
          <w:sz w:val="24"/>
        </w:rPr>
        <w:t>bisa</w:t>
      </w:r>
      <w:proofErr w:type="spellEnd"/>
      <w:r w:rsidRPr="00E7168B">
        <w:rPr>
          <w:sz w:val="24"/>
        </w:rPr>
        <w:t xml:space="preserve"> </w:t>
      </w:r>
      <w:proofErr w:type="spellStart"/>
      <w:r w:rsidRPr="00E7168B">
        <w:rPr>
          <w:sz w:val="24"/>
        </w:rPr>
        <w:t>kita</w:t>
      </w:r>
      <w:proofErr w:type="spellEnd"/>
      <w:r w:rsidRPr="00E7168B">
        <w:rPr>
          <w:sz w:val="24"/>
        </w:rPr>
        <w:t xml:space="preserve"> </w:t>
      </w:r>
      <w:proofErr w:type="spellStart"/>
      <w:r w:rsidRPr="00E7168B">
        <w:rPr>
          <w:sz w:val="24"/>
        </w:rPr>
        <w:t>lihat</w:t>
      </w:r>
      <w:proofErr w:type="spellEnd"/>
      <w:r w:rsidRPr="00E7168B">
        <w:rPr>
          <w:sz w:val="24"/>
        </w:rPr>
        <w:t xml:space="preserve"> </w:t>
      </w:r>
      <w:proofErr w:type="spellStart"/>
      <w:r w:rsidRPr="00E7168B">
        <w:rPr>
          <w:sz w:val="24"/>
        </w:rPr>
        <w:t>pada</w:t>
      </w:r>
      <w:proofErr w:type="spellEnd"/>
      <w:r w:rsidRPr="00E7168B">
        <w:rPr>
          <w:sz w:val="24"/>
        </w:rPr>
        <w:t xml:space="preserve"> </w:t>
      </w:r>
      <w:r w:rsidR="0004386F">
        <w:rPr>
          <w:sz w:val="24"/>
        </w:rPr>
        <w:t xml:space="preserve">media </w:t>
      </w:r>
      <w:proofErr w:type="spellStart"/>
      <w:r w:rsidR="0004386F">
        <w:rPr>
          <w:sz w:val="24"/>
        </w:rPr>
        <w:t>sosial</w:t>
      </w:r>
      <w:proofErr w:type="spellEnd"/>
      <w:r w:rsidR="00E7168B" w:rsidRPr="00E7168B">
        <w:rPr>
          <w:sz w:val="24"/>
        </w:rPr>
        <w:t>,</w:t>
      </w:r>
      <w:r w:rsidRPr="00E7168B">
        <w:rPr>
          <w:sz w:val="24"/>
        </w:rPr>
        <w:t xml:space="preserve"> </w:t>
      </w:r>
      <w:proofErr w:type="spellStart"/>
      <w:r w:rsidR="00E7168B" w:rsidRPr="00E7168B">
        <w:rPr>
          <w:sz w:val="24"/>
        </w:rPr>
        <w:t>banyak</w:t>
      </w:r>
      <w:proofErr w:type="spellEnd"/>
      <w:r w:rsidR="00E7168B" w:rsidRPr="00E7168B">
        <w:rPr>
          <w:sz w:val="24"/>
        </w:rPr>
        <w:t xml:space="preserve"> </w:t>
      </w:r>
      <w:proofErr w:type="spellStart"/>
      <w:r w:rsidR="00E7168B" w:rsidRPr="00E7168B">
        <w:rPr>
          <w:sz w:val="24"/>
        </w:rPr>
        <w:t>sekali</w:t>
      </w:r>
      <w:proofErr w:type="spellEnd"/>
      <w:r w:rsidR="00E7168B" w:rsidRPr="00E7168B">
        <w:rPr>
          <w:sz w:val="24"/>
        </w:rPr>
        <w:t xml:space="preserve"> </w:t>
      </w:r>
      <w:proofErr w:type="spellStart"/>
      <w:r w:rsidR="00E7168B" w:rsidRPr="00E7168B">
        <w:rPr>
          <w:sz w:val="24"/>
        </w:rPr>
        <w:t>beredar</w:t>
      </w:r>
      <w:proofErr w:type="spellEnd"/>
      <w:r w:rsidR="00E7168B" w:rsidRPr="00E7168B">
        <w:rPr>
          <w:sz w:val="24"/>
        </w:rPr>
        <w:t xml:space="preserve"> </w:t>
      </w:r>
      <w:proofErr w:type="spellStart"/>
      <w:r w:rsidR="00E7168B" w:rsidRPr="00E7168B">
        <w:rPr>
          <w:sz w:val="24"/>
        </w:rPr>
        <w:t>informasi-</w:t>
      </w:r>
      <w:r w:rsidRPr="00E7168B">
        <w:rPr>
          <w:sz w:val="24"/>
        </w:rPr>
        <w:t>informasi</w:t>
      </w:r>
      <w:proofErr w:type="spellEnd"/>
      <w:r w:rsidRPr="00E7168B">
        <w:rPr>
          <w:sz w:val="24"/>
        </w:rPr>
        <w:t xml:space="preserve"> yang </w:t>
      </w:r>
      <w:proofErr w:type="spellStart"/>
      <w:r w:rsidRPr="00E7168B">
        <w:rPr>
          <w:sz w:val="24"/>
        </w:rPr>
        <w:t>bermanfaat</w:t>
      </w:r>
      <w:proofErr w:type="spellEnd"/>
      <w:r w:rsidRPr="00E7168B">
        <w:rPr>
          <w:sz w:val="24"/>
        </w:rPr>
        <w:t xml:space="preserve"> </w:t>
      </w:r>
      <w:proofErr w:type="spellStart"/>
      <w:r w:rsidRPr="00E7168B">
        <w:rPr>
          <w:sz w:val="24"/>
        </w:rPr>
        <w:t>bagi</w:t>
      </w:r>
      <w:proofErr w:type="spellEnd"/>
      <w:r w:rsidRPr="00E7168B">
        <w:rPr>
          <w:sz w:val="24"/>
        </w:rPr>
        <w:t xml:space="preserve"> </w:t>
      </w:r>
      <w:proofErr w:type="spellStart"/>
      <w:r w:rsidRPr="00E7168B">
        <w:rPr>
          <w:sz w:val="24"/>
        </w:rPr>
        <w:t>kita</w:t>
      </w:r>
      <w:proofErr w:type="spellEnd"/>
      <w:r w:rsidRPr="00E7168B">
        <w:rPr>
          <w:sz w:val="24"/>
        </w:rPr>
        <w:t xml:space="preserve"> </w:t>
      </w:r>
      <w:proofErr w:type="spellStart"/>
      <w:r w:rsidRPr="00E7168B">
        <w:rPr>
          <w:sz w:val="24"/>
        </w:rPr>
        <w:t>untuk</w:t>
      </w:r>
      <w:proofErr w:type="spellEnd"/>
      <w:r w:rsidRPr="00E7168B">
        <w:rPr>
          <w:sz w:val="24"/>
        </w:rPr>
        <w:t xml:space="preserve"> </w:t>
      </w:r>
      <w:proofErr w:type="spellStart"/>
      <w:r w:rsidRPr="00E7168B">
        <w:rPr>
          <w:sz w:val="24"/>
        </w:rPr>
        <w:t>bisa</w:t>
      </w:r>
      <w:proofErr w:type="spellEnd"/>
      <w:r w:rsidRPr="00E7168B">
        <w:rPr>
          <w:sz w:val="24"/>
        </w:rPr>
        <w:t xml:space="preserve"> </w:t>
      </w:r>
      <w:proofErr w:type="spellStart"/>
      <w:r w:rsidRPr="00E7168B">
        <w:rPr>
          <w:sz w:val="24"/>
        </w:rPr>
        <w:t>memaksimalkan</w:t>
      </w:r>
      <w:proofErr w:type="spellEnd"/>
      <w:r w:rsidRPr="00E7168B">
        <w:rPr>
          <w:sz w:val="24"/>
        </w:rPr>
        <w:t xml:space="preserve"> </w:t>
      </w:r>
      <w:proofErr w:type="spellStart"/>
      <w:r w:rsidRPr="00E7168B">
        <w:rPr>
          <w:sz w:val="24"/>
        </w:rPr>
        <w:t>seg</w:t>
      </w:r>
      <w:r w:rsidR="004049BC">
        <w:rPr>
          <w:sz w:val="24"/>
        </w:rPr>
        <w:t>ala</w:t>
      </w:r>
      <w:proofErr w:type="spellEnd"/>
      <w:r w:rsidR="004049BC">
        <w:rPr>
          <w:sz w:val="24"/>
        </w:rPr>
        <w:t xml:space="preserve"> </w:t>
      </w:r>
      <w:proofErr w:type="spellStart"/>
      <w:r w:rsidR="004049BC">
        <w:rPr>
          <w:sz w:val="24"/>
        </w:rPr>
        <w:t>aktifitas</w:t>
      </w:r>
      <w:proofErr w:type="spellEnd"/>
      <w:r w:rsidR="004049BC">
        <w:rPr>
          <w:sz w:val="24"/>
        </w:rPr>
        <w:t xml:space="preserve"> yang </w:t>
      </w:r>
      <w:proofErr w:type="spellStart"/>
      <w:r w:rsidR="004049BC">
        <w:rPr>
          <w:sz w:val="24"/>
        </w:rPr>
        <w:t>ada</w:t>
      </w:r>
      <w:proofErr w:type="spellEnd"/>
      <w:r w:rsidR="004049BC">
        <w:rPr>
          <w:sz w:val="24"/>
        </w:rPr>
        <w:t xml:space="preserve"> </w:t>
      </w:r>
      <w:proofErr w:type="spellStart"/>
      <w:r w:rsidR="004049BC">
        <w:rPr>
          <w:sz w:val="24"/>
        </w:rPr>
        <w:t>saat</w:t>
      </w:r>
      <w:proofErr w:type="spellEnd"/>
      <w:r w:rsidR="004049BC">
        <w:rPr>
          <w:sz w:val="24"/>
        </w:rPr>
        <w:t xml:space="preserve"> </w:t>
      </w:r>
      <w:proofErr w:type="spellStart"/>
      <w:r w:rsidR="004049BC">
        <w:rPr>
          <w:sz w:val="24"/>
        </w:rPr>
        <w:t>ini</w:t>
      </w:r>
      <w:proofErr w:type="spellEnd"/>
      <w:r w:rsidR="004049BC">
        <w:rPr>
          <w:sz w:val="24"/>
        </w:rPr>
        <w:t>.</w:t>
      </w:r>
      <w:r w:rsidRPr="00E7168B">
        <w:rPr>
          <w:sz w:val="24"/>
        </w:rPr>
        <w:t xml:space="preserve"> </w:t>
      </w:r>
      <w:proofErr w:type="spellStart"/>
      <w:r w:rsidRPr="00E7168B">
        <w:rPr>
          <w:sz w:val="24"/>
        </w:rPr>
        <w:t>Perlu</w:t>
      </w:r>
      <w:proofErr w:type="spellEnd"/>
      <w:r w:rsidRPr="00E7168B">
        <w:rPr>
          <w:sz w:val="24"/>
        </w:rPr>
        <w:t xml:space="preserve"> </w:t>
      </w:r>
      <w:proofErr w:type="spellStart"/>
      <w:r w:rsidRPr="00E7168B">
        <w:rPr>
          <w:sz w:val="24"/>
        </w:rPr>
        <w:t>kita</w:t>
      </w:r>
      <w:proofErr w:type="spellEnd"/>
      <w:r w:rsidRPr="00E7168B">
        <w:rPr>
          <w:sz w:val="24"/>
        </w:rPr>
        <w:t xml:space="preserve"> </w:t>
      </w:r>
      <w:proofErr w:type="spellStart"/>
      <w:r w:rsidRPr="00E7168B">
        <w:rPr>
          <w:sz w:val="24"/>
        </w:rPr>
        <w:t>ketahui</w:t>
      </w:r>
      <w:proofErr w:type="spellEnd"/>
      <w:r w:rsidRPr="00E7168B">
        <w:rPr>
          <w:sz w:val="24"/>
        </w:rPr>
        <w:t xml:space="preserve"> </w:t>
      </w:r>
      <w:proofErr w:type="spellStart"/>
      <w:r w:rsidRPr="00E7168B">
        <w:rPr>
          <w:sz w:val="24"/>
        </w:rPr>
        <w:t>juga</w:t>
      </w:r>
      <w:proofErr w:type="spellEnd"/>
      <w:r w:rsidRPr="00E7168B">
        <w:rPr>
          <w:sz w:val="24"/>
        </w:rPr>
        <w:t xml:space="preserve"> </w:t>
      </w:r>
      <w:proofErr w:type="spellStart"/>
      <w:r w:rsidRPr="00E7168B">
        <w:rPr>
          <w:sz w:val="24"/>
        </w:rPr>
        <w:t>bahwa</w:t>
      </w:r>
      <w:proofErr w:type="spellEnd"/>
      <w:r w:rsidRPr="00E7168B">
        <w:rPr>
          <w:sz w:val="24"/>
        </w:rPr>
        <w:t xml:space="preserve"> </w:t>
      </w:r>
      <w:proofErr w:type="spellStart"/>
      <w:r w:rsidRPr="00E7168B">
        <w:rPr>
          <w:sz w:val="24"/>
        </w:rPr>
        <w:t>dengan</w:t>
      </w:r>
      <w:proofErr w:type="spellEnd"/>
      <w:r w:rsidRPr="00E7168B">
        <w:rPr>
          <w:sz w:val="24"/>
        </w:rPr>
        <w:t xml:space="preserve"> </w:t>
      </w:r>
      <w:proofErr w:type="spellStart"/>
      <w:r w:rsidRPr="00E7168B">
        <w:rPr>
          <w:sz w:val="24"/>
        </w:rPr>
        <w:t>teknologi</w:t>
      </w:r>
      <w:proofErr w:type="spellEnd"/>
      <w:r w:rsidRPr="00E7168B">
        <w:rPr>
          <w:sz w:val="24"/>
        </w:rPr>
        <w:t xml:space="preserve"> </w:t>
      </w:r>
      <w:proofErr w:type="spellStart"/>
      <w:r w:rsidRPr="00E7168B">
        <w:rPr>
          <w:sz w:val="24"/>
        </w:rPr>
        <w:t>segala</w:t>
      </w:r>
      <w:proofErr w:type="spellEnd"/>
      <w:r w:rsidRPr="00E7168B">
        <w:rPr>
          <w:sz w:val="24"/>
        </w:rPr>
        <w:t xml:space="preserve"> </w:t>
      </w:r>
      <w:proofErr w:type="spellStart"/>
      <w:r w:rsidRPr="00E7168B">
        <w:rPr>
          <w:sz w:val="24"/>
        </w:rPr>
        <w:t>aktifitas</w:t>
      </w:r>
      <w:proofErr w:type="spellEnd"/>
      <w:r w:rsidRPr="00E7168B">
        <w:rPr>
          <w:sz w:val="24"/>
        </w:rPr>
        <w:t xml:space="preserve"> </w:t>
      </w:r>
      <w:proofErr w:type="spellStart"/>
      <w:r w:rsidRPr="00E7168B">
        <w:rPr>
          <w:sz w:val="24"/>
        </w:rPr>
        <w:t>bisa</w:t>
      </w:r>
      <w:proofErr w:type="spellEnd"/>
      <w:r w:rsidRPr="00E7168B">
        <w:rPr>
          <w:sz w:val="24"/>
        </w:rPr>
        <w:t xml:space="preserve"> </w:t>
      </w:r>
      <w:proofErr w:type="spellStart"/>
      <w:r w:rsidRPr="00E7168B">
        <w:rPr>
          <w:sz w:val="24"/>
        </w:rPr>
        <w:t>berjalan</w:t>
      </w:r>
      <w:proofErr w:type="spellEnd"/>
      <w:r w:rsidRPr="00E7168B">
        <w:rPr>
          <w:sz w:val="24"/>
        </w:rPr>
        <w:t xml:space="preserve"> </w:t>
      </w:r>
      <w:proofErr w:type="spellStart"/>
      <w:r w:rsidRPr="00E7168B">
        <w:rPr>
          <w:sz w:val="24"/>
        </w:rPr>
        <w:t>dengan</w:t>
      </w:r>
      <w:proofErr w:type="spellEnd"/>
      <w:r w:rsidRPr="00E7168B">
        <w:rPr>
          <w:sz w:val="24"/>
        </w:rPr>
        <w:t xml:space="preserve"> </w:t>
      </w:r>
      <w:proofErr w:type="spellStart"/>
      <w:r w:rsidRPr="00E7168B">
        <w:rPr>
          <w:sz w:val="24"/>
        </w:rPr>
        <w:t>mudah</w:t>
      </w:r>
      <w:proofErr w:type="spellEnd"/>
      <w:r w:rsidRPr="00E7168B">
        <w:rPr>
          <w:sz w:val="24"/>
        </w:rPr>
        <w:t xml:space="preserve"> </w:t>
      </w:r>
      <w:proofErr w:type="spellStart"/>
      <w:r w:rsidRPr="00E7168B">
        <w:rPr>
          <w:sz w:val="24"/>
        </w:rPr>
        <w:t>dan</w:t>
      </w:r>
      <w:proofErr w:type="spellEnd"/>
      <w:r w:rsidRPr="00E7168B">
        <w:rPr>
          <w:sz w:val="24"/>
        </w:rPr>
        <w:t xml:space="preserve"> </w:t>
      </w:r>
      <w:proofErr w:type="spellStart"/>
      <w:r w:rsidRPr="00E7168B">
        <w:rPr>
          <w:sz w:val="24"/>
        </w:rPr>
        <w:t>praktis</w:t>
      </w:r>
      <w:proofErr w:type="spellEnd"/>
      <w:r w:rsidRPr="00E7168B">
        <w:rPr>
          <w:sz w:val="24"/>
        </w:rPr>
        <w:t xml:space="preserve"> </w:t>
      </w:r>
      <w:proofErr w:type="spellStart"/>
      <w:r w:rsidRPr="00E7168B">
        <w:rPr>
          <w:sz w:val="24"/>
        </w:rPr>
        <w:t>sehingga</w:t>
      </w:r>
      <w:proofErr w:type="spellEnd"/>
      <w:r w:rsidRPr="00E7168B">
        <w:rPr>
          <w:sz w:val="24"/>
        </w:rPr>
        <w:t xml:space="preserve"> </w:t>
      </w:r>
      <w:proofErr w:type="spellStart"/>
      <w:r w:rsidRPr="00E7168B">
        <w:rPr>
          <w:sz w:val="24"/>
        </w:rPr>
        <w:t>membantu</w:t>
      </w:r>
      <w:proofErr w:type="spellEnd"/>
      <w:r w:rsidRPr="00E7168B">
        <w:rPr>
          <w:sz w:val="24"/>
        </w:rPr>
        <w:t xml:space="preserve"> </w:t>
      </w:r>
      <w:proofErr w:type="spellStart"/>
      <w:r w:rsidRPr="00E7168B">
        <w:rPr>
          <w:sz w:val="24"/>
        </w:rPr>
        <w:t>banyak</w:t>
      </w:r>
      <w:proofErr w:type="spellEnd"/>
      <w:r w:rsidRPr="00E7168B">
        <w:rPr>
          <w:sz w:val="24"/>
        </w:rPr>
        <w:t xml:space="preserve"> </w:t>
      </w:r>
      <w:proofErr w:type="spellStart"/>
      <w:r w:rsidRPr="00E7168B">
        <w:rPr>
          <w:sz w:val="24"/>
        </w:rPr>
        <w:t>untuk</w:t>
      </w:r>
      <w:proofErr w:type="spellEnd"/>
      <w:r w:rsidRPr="00E7168B">
        <w:rPr>
          <w:sz w:val="24"/>
        </w:rPr>
        <w:t xml:space="preserve"> </w:t>
      </w:r>
      <w:proofErr w:type="spellStart"/>
      <w:r w:rsidRPr="00E7168B">
        <w:rPr>
          <w:sz w:val="24"/>
        </w:rPr>
        <w:t>kegiatan</w:t>
      </w:r>
      <w:proofErr w:type="spellEnd"/>
      <w:r w:rsidRPr="00E7168B">
        <w:rPr>
          <w:sz w:val="24"/>
        </w:rPr>
        <w:t xml:space="preserve"> </w:t>
      </w:r>
      <w:proofErr w:type="spellStart"/>
      <w:r w:rsidRPr="00E7168B">
        <w:rPr>
          <w:sz w:val="24"/>
        </w:rPr>
        <w:t>kita</w:t>
      </w:r>
      <w:proofErr w:type="spellEnd"/>
      <w:r w:rsidRPr="00E7168B">
        <w:rPr>
          <w:sz w:val="24"/>
        </w:rPr>
        <w:t xml:space="preserve"> </w:t>
      </w:r>
      <w:proofErr w:type="spellStart"/>
      <w:r w:rsidRPr="00E7168B">
        <w:rPr>
          <w:sz w:val="24"/>
        </w:rPr>
        <w:t>kedepannya</w:t>
      </w:r>
      <w:proofErr w:type="spellEnd"/>
      <w:r w:rsidRPr="00E7168B">
        <w:rPr>
          <w:sz w:val="24"/>
        </w:rPr>
        <w:t>.</w:t>
      </w:r>
    </w:p>
    <w:p w:rsidR="00EF1616" w:rsidRPr="00E7168B" w:rsidRDefault="000D6B8C" w:rsidP="00E7168B">
      <w:pPr>
        <w:spacing w:line="360" w:lineRule="auto"/>
        <w:ind w:firstLine="720"/>
        <w:jc w:val="both"/>
        <w:rPr>
          <w:sz w:val="24"/>
        </w:rPr>
      </w:pPr>
      <w:proofErr w:type="spellStart"/>
      <w:r w:rsidRPr="00E7168B">
        <w:rPr>
          <w:sz w:val="24"/>
        </w:rPr>
        <w:t>Didalam</w:t>
      </w:r>
      <w:proofErr w:type="spellEnd"/>
      <w:r w:rsidRPr="00E7168B">
        <w:rPr>
          <w:sz w:val="24"/>
        </w:rPr>
        <w:t xml:space="preserve"> </w:t>
      </w:r>
      <w:proofErr w:type="spellStart"/>
      <w:r w:rsidRPr="00E7168B">
        <w:rPr>
          <w:sz w:val="24"/>
        </w:rPr>
        <w:t>sebuah</w:t>
      </w:r>
      <w:proofErr w:type="spellEnd"/>
      <w:r w:rsidRPr="00E7168B">
        <w:rPr>
          <w:sz w:val="24"/>
        </w:rPr>
        <w:t xml:space="preserve"> </w:t>
      </w:r>
      <w:proofErr w:type="spellStart"/>
      <w:r w:rsidRPr="00E7168B">
        <w:rPr>
          <w:sz w:val="24"/>
        </w:rPr>
        <w:t>mitra</w:t>
      </w:r>
      <w:proofErr w:type="spellEnd"/>
      <w:r w:rsidRPr="00E7168B">
        <w:rPr>
          <w:sz w:val="24"/>
        </w:rPr>
        <w:t xml:space="preserve"> </w:t>
      </w:r>
      <w:proofErr w:type="spellStart"/>
      <w:r w:rsidRPr="00E7168B">
        <w:rPr>
          <w:sz w:val="24"/>
        </w:rPr>
        <w:t>itu</w:t>
      </w:r>
      <w:proofErr w:type="spellEnd"/>
      <w:r w:rsidRPr="00E7168B">
        <w:rPr>
          <w:sz w:val="24"/>
        </w:rPr>
        <w:t xml:space="preserve"> </w:t>
      </w:r>
      <w:proofErr w:type="spellStart"/>
      <w:r w:rsidRPr="00E7168B">
        <w:rPr>
          <w:sz w:val="24"/>
        </w:rPr>
        <w:t>memiliki</w:t>
      </w:r>
      <w:proofErr w:type="spellEnd"/>
      <w:r w:rsidRPr="00E7168B">
        <w:rPr>
          <w:sz w:val="24"/>
        </w:rPr>
        <w:t xml:space="preserve"> </w:t>
      </w:r>
      <w:proofErr w:type="spellStart"/>
      <w:r w:rsidRPr="00E7168B">
        <w:rPr>
          <w:sz w:val="24"/>
        </w:rPr>
        <w:t>suatu</w:t>
      </w:r>
      <w:proofErr w:type="spellEnd"/>
      <w:r w:rsidRPr="00E7168B">
        <w:rPr>
          <w:sz w:val="24"/>
        </w:rPr>
        <w:t xml:space="preserve"> </w:t>
      </w:r>
      <w:proofErr w:type="spellStart"/>
      <w:r w:rsidRPr="00E7168B">
        <w:rPr>
          <w:sz w:val="24"/>
        </w:rPr>
        <w:t>nama</w:t>
      </w:r>
      <w:proofErr w:type="spellEnd"/>
      <w:r w:rsidRPr="00E7168B">
        <w:rPr>
          <w:sz w:val="24"/>
        </w:rPr>
        <w:t xml:space="preserve"> </w:t>
      </w:r>
      <w:proofErr w:type="spellStart"/>
      <w:r w:rsidRPr="00E7168B">
        <w:rPr>
          <w:sz w:val="24"/>
        </w:rPr>
        <w:t>yaitu</w:t>
      </w:r>
      <w:proofErr w:type="spellEnd"/>
      <w:r w:rsidRPr="00E7168B">
        <w:rPr>
          <w:sz w:val="24"/>
        </w:rPr>
        <w:t xml:space="preserve"> </w:t>
      </w:r>
      <w:proofErr w:type="spellStart"/>
      <w:r w:rsidRPr="00E7168B">
        <w:rPr>
          <w:sz w:val="24"/>
        </w:rPr>
        <w:t>Toko</w:t>
      </w:r>
      <w:proofErr w:type="spellEnd"/>
      <w:r w:rsidRPr="00E7168B">
        <w:rPr>
          <w:sz w:val="24"/>
        </w:rPr>
        <w:t xml:space="preserve"> </w:t>
      </w:r>
      <w:proofErr w:type="spellStart"/>
      <w:r w:rsidRPr="00E7168B">
        <w:rPr>
          <w:sz w:val="24"/>
        </w:rPr>
        <w:t>Zahira</w:t>
      </w:r>
      <w:proofErr w:type="spellEnd"/>
      <w:r w:rsidRPr="00E7168B">
        <w:rPr>
          <w:sz w:val="24"/>
        </w:rPr>
        <w:t xml:space="preserve"> </w:t>
      </w:r>
      <w:proofErr w:type="spellStart"/>
      <w:r w:rsidRPr="00E7168B">
        <w:rPr>
          <w:sz w:val="24"/>
        </w:rPr>
        <w:t>da</w:t>
      </w:r>
      <w:r w:rsidR="00F10B9B" w:rsidRPr="00E7168B">
        <w:rPr>
          <w:sz w:val="24"/>
        </w:rPr>
        <w:t>n</w:t>
      </w:r>
      <w:proofErr w:type="spellEnd"/>
      <w:r w:rsidR="00F10B9B" w:rsidRPr="00E7168B">
        <w:rPr>
          <w:sz w:val="24"/>
        </w:rPr>
        <w:t xml:space="preserve"> </w:t>
      </w:r>
      <w:proofErr w:type="spellStart"/>
      <w:r w:rsidR="00F10B9B" w:rsidRPr="00E7168B">
        <w:rPr>
          <w:sz w:val="24"/>
        </w:rPr>
        <w:t>toko</w:t>
      </w:r>
      <w:proofErr w:type="spellEnd"/>
      <w:r w:rsidR="00F10B9B" w:rsidRPr="00E7168B">
        <w:rPr>
          <w:sz w:val="24"/>
        </w:rPr>
        <w:t xml:space="preserve"> </w:t>
      </w:r>
      <w:proofErr w:type="spellStart"/>
      <w:r w:rsidR="00F10B9B" w:rsidRPr="00E7168B">
        <w:rPr>
          <w:sz w:val="24"/>
        </w:rPr>
        <w:t>ini</w:t>
      </w:r>
      <w:proofErr w:type="spellEnd"/>
      <w:r w:rsidR="00F10B9B" w:rsidRPr="00E7168B">
        <w:rPr>
          <w:sz w:val="24"/>
        </w:rPr>
        <w:t xml:space="preserve"> </w:t>
      </w:r>
      <w:proofErr w:type="spellStart"/>
      <w:r w:rsidR="00F10B9B" w:rsidRPr="00E7168B">
        <w:rPr>
          <w:sz w:val="24"/>
        </w:rPr>
        <w:t>sudah</w:t>
      </w:r>
      <w:proofErr w:type="spellEnd"/>
      <w:r w:rsidR="00F10B9B" w:rsidRPr="00E7168B">
        <w:rPr>
          <w:sz w:val="24"/>
        </w:rPr>
        <w:t xml:space="preserve"> lama </w:t>
      </w:r>
      <w:proofErr w:type="spellStart"/>
      <w:r w:rsidR="00F10B9B" w:rsidRPr="00E7168B">
        <w:rPr>
          <w:sz w:val="24"/>
        </w:rPr>
        <w:t>berdiri</w:t>
      </w:r>
      <w:proofErr w:type="spellEnd"/>
      <w:r w:rsidR="00F10B9B" w:rsidRPr="00E7168B">
        <w:rPr>
          <w:sz w:val="24"/>
        </w:rPr>
        <w:t xml:space="preserve"> </w:t>
      </w:r>
      <w:proofErr w:type="spellStart"/>
      <w:r w:rsidR="00F10B9B" w:rsidRPr="00E7168B">
        <w:rPr>
          <w:sz w:val="24"/>
        </w:rPr>
        <w:t>teta</w:t>
      </w:r>
      <w:r w:rsidRPr="00E7168B">
        <w:rPr>
          <w:sz w:val="24"/>
        </w:rPr>
        <w:t>pi</w:t>
      </w:r>
      <w:proofErr w:type="spellEnd"/>
      <w:r w:rsidRPr="00E7168B">
        <w:rPr>
          <w:sz w:val="24"/>
        </w:rPr>
        <w:t xml:space="preserve"> </w:t>
      </w:r>
      <w:proofErr w:type="spellStart"/>
      <w:r w:rsidRPr="00E7168B">
        <w:rPr>
          <w:sz w:val="24"/>
        </w:rPr>
        <w:t>memakai</w:t>
      </w:r>
      <w:proofErr w:type="spellEnd"/>
      <w:r w:rsidRPr="00E7168B">
        <w:rPr>
          <w:sz w:val="24"/>
        </w:rPr>
        <w:t xml:space="preserve"> </w:t>
      </w:r>
      <w:proofErr w:type="spellStart"/>
      <w:r w:rsidRPr="00E7168B">
        <w:rPr>
          <w:sz w:val="24"/>
        </w:rPr>
        <w:t>sistem</w:t>
      </w:r>
      <w:proofErr w:type="spellEnd"/>
      <w:r w:rsidRPr="00E7168B">
        <w:rPr>
          <w:sz w:val="24"/>
        </w:rPr>
        <w:t xml:space="preserve"> </w:t>
      </w:r>
      <w:proofErr w:type="spellStart"/>
      <w:r w:rsidRPr="00E7168B">
        <w:rPr>
          <w:sz w:val="24"/>
        </w:rPr>
        <w:t>pembelanjaan</w:t>
      </w:r>
      <w:proofErr w:type="spellEnd"/>
      <w:r w:rsidRPr="00E7168B">
        <w:rPr>
          <w:sz w:val="24"/>
        </w:rPr>
        <w:t xml:space="preserve"> manual </w:t>
      </w:r>
      <w:proofErr w:type="spellStart"/>
      <w:r w:rsidR="00EB390C" w:rsidRPr="00E7168B">
        <w:rPr>
          <w:sz w:val="24"/>
        </w:rPr>
        <w:t>layaknya</w:t>
      </w:r>
      <w:proofErr w:type="spellEnd"/>
      <w:r w:rsidR="00EB390C" w:rsidRPr="00E7168B">
        <w:rPr>
          <w:sz w:val="24"/>
        </w:rPr>
        <w:t xml:space="preserve"> </w:t>
      </w:r>
      <w:proofErr w:type="spellStart"/>
      <w:r w:rsidR="00EB390C" w:rsidRPr="00E7168B">
        <w:rPr>
          <w:sz w:val="24"/>
        </w:rPr>
        <w:t>toko-toko</w:t>
      </w:r>
      <w:proofErr w:type="spellEnd"/>
      <w:r w:rsidR="00EB390C" w:rsidRPr="00E7168B">
        <w:rPr>
          <w:sz w:val="24"/>
        </w:rPr>
        <w:t xml:space="preserve"> </w:t>
      </w:r>
      <w:proofErr w:type="spellStart"/>
      <w:r w:rsidR="00EB390C" w:rsidRPr="00E7168B">
        <w:rPr>
          <w:sz w:val="24"/>
        </w:rPr>
        <w:t>lainnya</w:t>
      </w:r>
      <w:proofErr w:type="spellEnd"/>
      <w:r w:rsidR="004F2867" w:rsidRPr="00E7168B">
        <w:rPr>
          <w:sz w:val="24"/>
        </w:rPr>
        <w:t xml:space="preserve">, </w:t>
      </w:r>
      <w:proofErr w:type="spellStart"/>
      <w:r w:rsidR="004F2867" w:rsidRPr="00E7168B">
        <w:rPr>
          <w:sz w:val="24"/>
        </w:rPr>
        <w:t>toko</w:t>
      </w:r>
      <w:proofErr w:type="spellEnd"/>
      <w:r w:rsidR="004F2867" w:rsidRPr="00E7168B">
        <w:rPr>
          <w:sz w:val="24"/>
        </w:rPr>
        <w:t xml:space="preserve"> </w:t>
      </w:r>
      <w:proofErr w:type="spellStart"/>
      <w:r w:rsidR="004F2867" w:rsidRPr="00E7168B">
        <w:rPr>
          <w:sz w:val="24"/>
        </w:rPr>
        <w:t>ini</w:t>
      </w:r>
      <w:proofErr w:type="spellEnd"/>
      <w:r w:rsidR="004F2867" w:rsidRPr="00E7168B">
        <w:rPr>
          <w:sz w:val="24"/>
        </w:rPr>
        <w:t xml:space="preserve"> </w:t>
      </w:r>
      <w:proofErr w:type="spellStart"/>
      <w:r w:rsidR="004F2867" w:rsidRPr="00E7168B">
        <w:rPr>
          <w:sz w:val="24"/>
        </w:rPr>
        <w:t>berdiri</w:t>
      </w:r>
      <w:proofErr w:type="spellEnd"/>
      <w:r w:rsidR="004F2867" w:rsidRPr="00E7168B">
        <w:rPr>
          <w:sz w:val="24"/>
        </w:rPr>
        <w:t xml:space="preserve"> </w:t>
      </w:r>
      <w:proofErr w:type="spellStart"/>
      <w:r w:rsidR="00EB390C" w:rsidRPr="00E7168B">
        <w:rPr>
          <w:sz w:val="24"/>
        </w:rPr>
        <w:t>sejak</w:t>
      </w:r>
      <w:proofErr w:type="spellEnd"/>
      <w:r w:rsidR="00EB390C" w:rsidRPr="00E7168B">
        <w:rPr>
          <w:sz w:val="24"/>
        </w:rPr>
        <w:t xml:space="preserve"> </w:t>
      </w:r>
      <w:proofErr w:type="spellStart"/>
      <w:r w:rsidR="00EB390C" w:rsidRPr="00E7168B">
        <w:rPr>
          <w:sz w:val="24"/>
        </w:rPr>
        <w:t>tahun</w:t>
      </w:r>
      <w:proofErr w:type="spellEnd"/>
      <w:r w:rsidR="00EB390C" w:rsidRPr="00E7168B">
        <w:rPr>
          <w:sz w:val="24"/>
        </w:rPr>
        <w:t xml:space="preserve"> 2015 </w:t>
      </w:r>
      <w:proofErr w:type="spellStart"/>
      <w:r w:rsidR="00EB390C" w:rsidRPr="00E7168B">
        <w:rPr>
          <w:sz w:val="24"/>
        </w:rPr>
        <w:t>teta</w:t>
      </w:r>
      <w:r w:rsidRPr="00E7168B">
        <w:rPr>
          <w:sz w:val="24"/>
        </w:rPr>
        <w:t>pi</w:t>
      </w:r>
      <w:proofErr w:type="spellEnd"/>
      <w:r w:rsidRPr="00E7168B">
        <w:rPr>
          <w:sz w:val="24"/>
        </w:rPr>
        <w:t xml:space="preserve"> </w:t>
      </w:r>
      <w:proofErr w:type="spellStart"/>
      <w:r w:rsidRPr="00E7168B">
        <w:rPr>
          <w:sz w:val="24"/>
        </w:rPr>
        <w:t>toko</w:t>
      </w:r>
      <w:proofErr w:type="spellEnd"/>
      <w:r w:rsidRPr="00E7168B">
        <w:rPr>
          <w:sz w:val="24"/>
        </w:rPr>
        <w:t xml:space="preserve"> </w:t>
      </w:r>
      <w:proofErr w:type="spellStart"/>
      <w:r w:rsidRPr="00E7168B">
        <w:rPr>
          <w:sz w:val="24"/>
        </w:rPr>
        <w:t>ini</w:t>
      </w:r>
      <w:proofErr w:type="spellEnd"/>
      <w:r w:rsidRPr="00E7168B">
        <w:rPr>
          <w:sz w:val="24"/>
        </w:rPr>
        <w:t xml:space="preserve"> </w:t>
      </w:r>
      <w:proofErr w:type="spellStart"/>
      <w:r w:rsidRPr="00E7168B">
        <w:rPr>
          <w:sz w:val="24"/>
        </w:rPr>
        <w:t>sangat</w:t>
      </w:r>
      <w:proofErr w:type="spellEnd"/>
      <w:r w:rsidRPr="00E7168B">
        <w:rPr>
          <w:sz w:val="24"/>
        </w:rPr>
        <w:t xml:space="preserve"> popular di </w:t>
      </w:r>
      <w:proofErr w:type="spellStart"/>
      <w:r w:rsidRPr="00E7168B">
        <w:rPr>
          <w:sz w:val="24"/>
        </w:rPr>
        <w:t>kalangan</w:t>
      </w:r>
      <w:proofErr w:type="spellEnd"/>
      <w:r w:rsidRPr="00E7168B">
        <w:rPr>
          <w:sz w:val="24"/>
        </w:rPr>
        <w:t xml:space="preserve"> </w:t>
      </w:r>
      <w:proofErr w:type="spellStart"/>
      <w:r w:rsidRPr="00E7168B">
        <w:rPr>
          <w:sz w:val="24"/>
        </w:rPr>
        <w:t>ibu</w:t>
      </w:r>
      <w:proofErr w:type="spellEnd"/>
      <w:r w:rsidRPr="00E7168B">
        <w:rPr>
          <w:sz w:val="24"/>
        </w:rPr>
        <w:t xml:space="preserve"> </w:t>
      </w:r>
      <w:proofErr w:type="spellStart"/>
      <w:r w:rsidRPr="00E7168B">
        <w:rPr>
          <w:sz w:val="24"/>
        </w:rPr>
        <w:t>rumah</w:t>
      </w:r>
      <w:proofErr w:type="spellEnd"/>
      <w:r w:rsidRPr="00E7168B">
        <w:rPr>
          <w:sz w:val="24"/>
        </w:rPr>
        <w:t xml:space="preserve"> </w:t>
      </w:r>
      <w:proofErr w:type="spellStart"/>
      <w:r w:rsidRPr="00E7168B">
        <w:rPr>
          <w:sz w:val="24"/>
        </w:rPr>
        <w:t>tangga</w:t>
      </w:r>
      <w:proofErr w:type="spellEnd"/>
      <w:r w:rsidRPr="00E7168B">
        <w:rPr>
          <w:sz w:val="24"/>
        </w:rPr>
        <w:t xml:space="preserve"> </w:t>
      </w:r>
      <w:r w:rsidR="001F1AEA" w:rsidRPr="00E7168B">
        <w:rPr>
          <w:sz w:val="24"/>
        </w:rPr>
        <w:t xml:space="preserve">yang </w:t>
      </w:r>
      <w:proofErr w:type="spellStart"/>
      <w:r w:rsidR="001F1AEA" w:rsidRPr="00E7168B">
        <w:rPr>
          <w:sz w:val="24"/>
        </w:rPr>
        <w:t>mencari</w:t>
      </w:r>
      <w:proofErr w:type="spellEnd"/>
      <w:r w:rsidR="001F1AEA" w:rsidRPr="00E7168B">
        <w:rPr>
          <w:sz w:val="24"/>
        </w:rPr>
        <w:t xml:space="preserve"> </w:t>
      </w:r>
      <w:proofErr w:type="spellStart"/>
      <w:r w:rsidR="001F1AEA" w:rsidRPr="00E7168B">
        <w:rPr>
          <w:sz w:val="24"/>
        </w:rPr>
        <w:t>alat</w:t>
      </w:r>
      <w:proofErr w:type="spellEnd"/>
      <w:r w:rsidR="001F1AEA" w:rsidRPr="00E7168B">
        <w:rPr>
          <w:sz w:val="24"/>
        </w:rPr>
        <w:t xml:space="preserve"> </w:t>
      </w:r>
      <w:proofErr w:type="spellStart"/>
      <w:r w:rsidR="001F1AEA" w:rsidRPr="00E7168B">
        <w:rPr>
          <w:sz w:val="24"/>
        </w:rPr>
        <w:t>rumah</w:t>
      </w:r>
      <w:proofErr w:type="spellEnd"/>
      <w:r w:rsidR="001F1AEA" w:rsidRPr="00E7168B">
        <w:rPr>
          <w:sz w:val="24"/>
        </w:rPr>
        <w:t xml:space="preserve"> </w:t>
      </w:r>
      <w:proofErr w:type="spellStart"/>
      <w:r w:rsidR="001F1AEA" w:rsidRPr="00E7168B">
        <w:rPr>
          <w:sz w:val="24"/>
        </w:rPr>
        <w:t>tangga</w:t>
      </w:r>
      <w:proofErr w:type="spellEnd"/>
      <w:r w:rsidR="001F1AEA" w:rsidRPr="00E7168B">
        <w:rPr>
          <w:sz w:val="24"/>
        </w:rPr>
        <w:t xml:space="preserve"> </w:t>
      </w:r>
      <w:proofErr w:type="spellStart"/>
      <w:r w:rsidR="001F1AEA" w:rsidRPr="00E7168B">
        <w:rPr>
          <w:sz w:val="24"/>
        </w:rPr>
        <w:t>dan</w:t>
      </w:r>
      <w:proofErr w:type="spellEnd"/>
      <w:r w:rsidR="001F1AEA" w:rsidRPr="00E7168B">
        <w:rPr>
          <w:sz w:val="24"/>
        </w:rPr>
        <w:t xml:space="preserve"> </w:t>
      </w:r>
      <w:proofErr w:type="spellStart"/>
      <w:r w:rsidR="001F1AEA" w:rsidRPr="00E7168B">
        <w:rPr>
          <w:sz w:val="24"/>
        </w:rPr>
        <w:t>sebagainya</w:t>
      </w:r>
      <w:proofErr w:type="spellEnd"/>
      <w:r w:rsidR="00FC227B" w:rsidRPr="00E7168B">
        <w:rPr>
          <w:sz w:val="24"/>
        </w:rPr>
        <w:t xml:space="preserve">. </w:t>
      </w:r>
      <w:proofErr w:type="spellStart"/>
      <w:r w:rsidR="00FC227B" w:rsidRPr="00E7168B">
        <w:rPr>
          <w:sz w:val="24"/>
        </w:rPr>
        <w:t>Toko</w:t>
      </w:r>
      <w:proofErr w:type="spellEnd"/>
      <w:r w:rsidR="00FC227B" w:rsidRPr="00E7168B">
        <w:rPr>
          <w:sz w:val="24"/>
        </w:rPr>
        <w:t xml:space="preserve"> </w:t>
      </w:r>
      <w:proofErr w:type="spellStart"/>
      <w:r w:rsidR="00FC227B" w:rsidRPr="00E7168B">
        <w:rPr>
          <w:sz w:val="24"/>
        </w:rPr>
        <w:t>ini</w:t>
      </w:r>
      <w:proofErr w:type="spellEnd"/>
      <w:r w:rsidR="00FC227B" w:rsidRPr="00E7168B">
        <w:rPr>
          <w:sz w:val="24"/>
        </w:rPr>
        <w:t xml:space="preserve"> </w:t>
      </w:r>
      <w:proofErr w:type="spellStart"/>
      <w:r w:rsidR="00FC227B" w:rsidRPr="00E7168B">
        <w:rPr>
          <w:sz w:val="24"/>
        </w:rPr>
        <w:t>sudah</w:t>
      </w:r>
      <w:proofErr w:type="spellEnd"/>
      <w:r w:rsidR="00FC227B" w:rsidRPr="00E7168B">
        <w:rPr>
          <w:sz w:val="24"/>
        </w:rPr>
        <w:t xml:space="preserve"> </w:t>
      </w:r>
      <w:proofErr w:type="spellStart"/>
      <w:r w:rsidR="00FC227B" w:rsidRPr="00E7168B">
        <w:rPr>
          <w:sz w:val="24"/>
        </w:rPr>
        <w:t>terlalu</w:t>
      </w:r>
      <w:proofErr w:type="spellEnd"/>
      <w:r w:rsidR="00FC227B" w:rsidRPr="00E7168B">
        <w:rPr>
          <w:sz w:val="24"/>
        </w:rPr>
        <w:t xml:space="preserve"> </w:t>
      </w:r>
      <w:proofErr w:type="spellStart"/>
      <w:r w:rsidR="00FC227B" w:rsidRPr="00E7168B">
        <w:rPr>
          <w:sz w:val="24"/>
        </w:rPr>
        <w:t>tertinggal</w:t>
      </w:r>
      <w:proofErr w:type="spellEnd"/>
      <w:r w:rsidR="00FC227B" w:rsidRPr="00E7168B">
        <w:rPr>
          <w:sz w:val="24"/>
        </w:rPr>
        <w:t xml:space="preserve"> </w:t>
      </w:r>
      <w:proofErr w:type="spellStart"/>
      <w:r w:rsidR="00FC227B" w:rsidRPr="00E7168B">
        <w:rPr>
          <w:sz w:val="24"/>
        </w:rPr>
        <w:t>dalam</w:t>
      </w:r>
      <w:proofErr w:type="spellEnd"/>
      <w:r w:rsidR="00FC227B" w:rsidRPr="00E7168B">
        <w:rPr>
          <w:sz w:val="24"/>
        </w:rPr>
        <w:t xml:space="preserve"> </w:t>
      </w:r>
      <w:proofErr w:type="spellStart"/>
      <w:r w:rsidR="00FC227B" w:rsidRPr="00E7168B">
        <w:rPr>
          <w:sz w:val="24"/>
        </w:rPr>
        <w:t>segi</w:t>
      </w:r>
      <w:proofErr w:type="spellEnd"/>
      <w:r w:rsidR="00FC227B" w:rsidRPr="00E7168B">
        <w:rPr>
          <w:sz w:val="24"/>
        </w:rPr>
        <w:t xml:space="preserve"> </w:t>
      </w:r>
      <w:proofErr w:type="spellStart"/>
      <w:r w:rsidR="00FC227B" w:rsidRPr="00E7168B">
        <w:rPr>
          <w:sz w:val="24"/>
        </w:rPr>
        <w:t>sistem</w:t>
      </w:r>
      <w:proofErr w:type="spellEnd"/>
      <w:r w:rsidR="00FC227B" w:rsidRPr="00E7168B">
        <w:rPr>
          <w:sz w:val="24"/>
        </w:rPr>
        <w:t xml:space="preserve"> </w:t>
      </w:r>
      <w:proofErr w:type="spellStart"/>
      <w:r w:rsidR="00FC227B" w:rsidRPr="00E7168B">
        <w:rPr>
          <w:sz w:val="24"/>
        </w:rPr>
        <w:t>mengelola</w:t>
      </w:r>
      <w:proofErr w:type="spellEnd"/>
      <w:r w:rsidR="00FC227B" w:rsidRPr="00E7168B">
        <w:rPr>
          <w:sz w:val="24"/>
        </w:rPr>
        <w:t xml:space="preserve"> </w:t>
      </w:r>
      <w:proofErr w:type="spellStart"/>
      <w:r w:rsidR="001F1AEA" w:rsidRPr="00E7168B">
        <w:rPr>
          <w:sz w:val="24"/>
        </w:rPr>
        <w:t>barang</w:t>
      </w:r>
      <w:proofErr w:type="spellEnd"/>
      <w:r w:rsidR="001F1AEA" w:rsidRPr="00E7168B">
        <w:rPr>
          <w:sz w:val="24"/>
        </w:rPr>
        <w:t xml:space="preserve"> </w:t>
      </w:r>
      <w:proofErr w:type="spellStart"/>
      <w:r w:rsidR="001F1AEA" w:rsidRPr="00E7168B">
        <w:rPr>
          <w:sz w:val="24"/>
        </w:rPr>
        <w:t>dan</w:t>
      </w:r>
      <w:proofErr w:type="spellEnd"/>
      <w:r w:rsidR="001F1AEA" w:rsidRPr="00E7168B">
        <w:rPr>
          <w:sz w:val="24"/>
        </w:rPr>
        <w:t xml:space="preserve"> </w:t>
      </w:r>
      <w:proofErr w:type="spellStart"/>
      <w:r w:rsidR="001F1AEA" w:rsidRPr="00E7168B">
        <w:rPr>
          <w:sz w:val="24"/>
        </w:rPr>
        <w:t>sistem</w:t>
      </w:r>
      <w:proofErr w:type="spellEnd"/>
      <w:r w:rsidR="001F1AEA" w:rsidRPr="00E7168B">
        <w:rPr>
          <w:sz w:val="24"/>
        </w:rPr>
        <w:t xml:space="preserve"> </w:t>
      </w:r>
      <w:proofErr w:type="spellStart"/>
      <w:r w:rsidR="001F1AEA" w:rsidRPr="00E7168B">
        <w:rPr>
          <w:sz w:val="24"/>
        </w:rPr>
        <w:t>pembelanjaan</w:t>
      </w:r>
      <w:proofErr w:type="spellEnd"/>
      <w:r w:rsidR="001F1AEA" w:rsidRPr="00E7168B">
        <w:rPr>
          <w:sz w:val="24"/>
        </w:rPr>
        <w:t xml:space="preserve"> </w:t>
      </w:r>
      <w:proofErr w:type="spellStart"/>
      <w:r w:rsidR="001F1AEA" w:rsidRPr="00E7168B">
        <w:rPr>
          <w:sz w:val="24"/>
        </w:rPr>
        <w:t>nya</w:t>
      </w:r>
      <w:proofErr w:type="spellEnd"/>
      <w:r w:rsidR="001F1AEA" w:rsidRPr="00E7168B">
        <w:rPr>
          <w:sz w:val="24"/>
        </w:rPr>
        <w:t>.</w:t>
      </w:r>
    </w:p>
    <w:p w:rsidR="00EF1616" w:rsidRPr="00E7168B" w:rsidRDefault="00EF1616" w:rsidP="00E7168B">
      <w:pPr>
        <w:spacing w:line="360" w:lineRule="auto"/>
        <w:ind w:firstLine="720"/>
        <w:jc w:val="both"/>
        <w:rPr>
          <w:sz w:val="24"/>
        </w:rPr>
      </w:pPr>
      <w:r w:rsidRPr="00E7168B">
        <w:rPr>
          <w:sz w:val="24"/>
        </w:rPr>
        <w:t>K</w:t>
      </w:r>
      <w:r w:rsidR="001F1AEA" w:rsidRPr="00E7168B">
        <w:rPr>
          <w:sz w:val="24"/>
        </w:rPr>
        <w:t xml:space="preserve">ami </w:t>
      </w:r>
      <w:proofErr w:type="spellStart"/>
      <w:r w:rsidR="001F1AEA" w:rsidRPr="00E7168B">
        <w:rPr>
          <w:sz w:val="24"/>
        </w:rPr>
        <w:t>memilih</w:t>
      </w:r>
      <w:proofErr w:type="spellEnd"/>
      <w:r w:rsidR="001F1AEA" w:rsidRPr="00E7168B">
        <w:rPr>
          <w:sz w:val="24"/>
        </w:rPr>
        <w:t xml:space="preserve"> </w:t>
      </w:r>
      <w:proofErr w:type="spellStart"/>
      <w:r w:rsidR="001F1AEA" w:rsidRPr="00E7168B">
        <w:rPr>
          <w:sz w:val="24"/>
        </w:rPr>
        <w:t>topik</w:t>
      </w:r>
      <w:proofErr w:type="spellEnd"/>
      <w:r w:rsidR="001F1AEA" w:rsidRPr="00E7168B">
        <w:rPr>
          <w:sz w:val="24"/>
        </w:rPr>
        <w:t xml:space="preserve"> </w:t>
      </w:r>
      <w:proofErr w:type="spellStart"/>
      <w:r w:rsidR="001F1AEA" w:rsidRPr="00E7168B">
        <w:rPr>
          <w:sz w:val="24"/>
        </w:rPr>
        <w:t>tersebut</w:t>
      </w:r>
      <w:proofErr w:type="spellEnd"/>
      <w:r w:rsidR="001F1AEA" w:rsidRPr="00E7168B">
        <w:rPr>
          <w:sz w:val="24"/>
        </w:rPr>
        <w:t xml:space="preserve"> </w:t>
      </w:r>
      <w:proofErr w:type="spellStart"/>
      <w:r w:rsidR="00FC227B" w:rsidRPr="00E7168B">
        <w:rPr>
          <w:sz w:val="24"/>
        </w:rPr>
        <w:t>karena</w:t>
      </w:r>
      <w:proofErr w:type="spellEnd"/>
      <w:r w:rsidR="00FC227B" w:rsidRPr="00E7168B">
        <w:rPr>
          <w:sz w:val="24"/>
        </w:rPr>
        <w:t xml:space="preserve"> </w:t>
      </w:r>
      <w:proofErr w:type="spellStart"/>
      <w:r w:rsidR="001F1AEA" w:rsidRPr="00E7168B">
        <w:rPr>
          <w:sz w:val="24"/>
        </w:rPr>
        <w:t>merupakan</w:t>
      </w:r>
      <w:proofErr w:type="spellEnd"/>
      <w:r w:rsidR="001F1AEA" w:rsidRPr="00E7168B">
        <w:rPr>
          <w:sz w:val="24"/>
        </w:rPr>
        <w:t xml:space="preserve"> </w:t>
      </w:r>
      <w:proofErr w:type="spellStart"/>
      <w:r w:rsidR="001F1AEA" w:rsidRPr="00E7168B">
        <w:rPr>
          <w:sz w:val="24"/>
        </w:rPr>
        <w:t>masalah</w:t>
      </w:r>
      <w:proofErr w:type="spellEnd"/>
      <w:r w:rsidR="001F1AEA" w:rsidRPr="00E7168B">
        <w:rPr>
          <w:sz w:val="24"/>
        </w:rPr>
        <w:t xml:space="preserve"> </w:t>
      </w:r>
      <w:proofErr w:type="spellStart"/>
      <w:r w:rsidR="001F1AEA" w:rsidRPr="00E7168B">
        <w:rPr>
          <w:sz w:val="24"/>
        </w:rPr>
        <w:t>terdekat</w:t>
      </w:r>
      <w:proofErr w:type="spellEnd"/>
      <w:r w:rsidR="001F1AEA" w:rsidRPr="00E7168B">
        <w:rPr>
          <w:sz w:val="24"/>
        </w:rPr>
        <w:t xml:space="preserve"> di </w:t>
      </w:r>
      <w:proofErr w:type="spellStart"/>
      <w:r w:rsidR="001F1AEA" w:rsidRPr="00E7168B">
        <w:rPr>
          <w:sz w:val="24"/>
        </w:rPr>
        <w:t>sekitar</w:t>
      </w:r>
      <w:proofErr w:type="spellEnd"/>
      <w:r w:rsidR="001F1AEA" w:rsidRPr="00E7168B">
        <w:rPr>
          <w:sz w:val="24"/>
        </w:rPr>
        <w:t xml:space="preserve"> kami. Kami </w:t>
      </w:r>
      <w:proofErr w:type="spellStart"/>
      <w:r w:rsidR="001F1AEA" w:rsidRPr="00E7168B">
        <w:rPr>
          <w:sz w:val="24"/>
        </w:rPr>
        <w:t>juga</w:t>
      </w:r>
      <w:proofErr w:type="spellEnd"/>
      <w:r w:rsidR="001F1AEA" w:rsidRPr="00E7168B">
        <w:rPr>
          <w:sz w:val="24"/>
        </w:rPr>
        <w:t xml:space="preserve"> </w:t>
      </w:r>
      <w:proofErr w:type="spellStart"/>
      <w:r w:rsidR="001F1AEA" w:rsidRPr="00E7168B">
        <w:rPr>
          <w:sz w:val="24"/>
        </w:rPr>
        <w:t>merasa</w:t>
      </w:r>
      <w:proofErr w:type="spellEnd"/>
      <w:r w:rsidR="001F1AEA" w:rsidRPr="00E7168B">
        <w:rPr>
          <w:sz w:val="24"/>
        </w:rPr>
        <w:t xml:space="preserve"> </w:t>
      </w:r>
      <w:proofErr w:type="spellStart"/>
      <w:r w:rsidR="001F1AEA" w:rsidRPr="00E7168B">
        <w:rPr>
          <w:sz w:val="24"/>
        </w:rPr>
        <w:t>ini</w:t>
      </w:r>
      <w:proofErr w:type="spellEnd"/>
      <w:r w:rsidR="001F1AEA" w:rsidRPr="00E7168B">
        <w:rPr>
          <w:sz w:val="24"/>
        </w:rPr>
        <w:t xml:space="preserve"> </w:t>
      </w:r>
      <w:proofErr w:type="spellStart"/>
      <w:r w:rsidR="001F1AEA" w:rsidRPr="00E7168B">
        <w:rPr>
          <w:sz w:val="24"/>
        </w:rPr>
        <w:t>merupakan</w:t>
      </w:r>
      <w:proofErr w:type="spellEnd"/>
      <w:r w:rsidR="001F1AEA" w:rsidRPr="00E7168B">
        <w:rPr>
          <w:sz w:val="24"/>
        </w:rPr>
        <w:t xml:space="preserve"> </w:t>
      </w:r>
      <w:proofErr w:type="spellStart"/>
      <w:r w:rsidR="001F1AEA" w:rsidRPr="00E7168B">
        <w:rPr>
          <w:sz w:val="24"/>
        </w:rPr>
        <w:t>permul</w:t>
      </w:r>
      <w:r w:rsidR="00FC227B" w:rsidRPr="00E7168B">
        <w:rPr>
          <w:sz w:val="24"/>
        </w:rPr>
        <w:t>aan</w:t>
      </w:r>
      <w:proofErr w:type="spellEnd"/>
      <w:r w:rsidR="00FC227B" w:rsidRPr="00E7168B">
        <w:rPr>
          <w:sz w:val="24"/>
        </w:rPr>
        <w:t xml:space="preserve"> yang </w:t>
      </w:r>
      <w:proofErr w:type="spellStart"/>
      <w:r w:rsidR="00FC227B" w:rsidRPr="00E7168B">
        <w:rPr>
          <w:sz w:val="24"/>
        </w:rPr>
        <w:t>bagus</w:t>
      </w:r>
      <w:proofErr w:type="spellEnd"/>
      <w:r w:rsidR="00FC227B" w:rsidRPr="00E7168B">
        <w:rPr>
          <w:sz w:val="24"/>
        </w:rPr>
        <w:t xml:space="preserve"> </w:t>
      </w:r>
      <w:proofErr w:type="spellStart"/>
      <w:r w:rsidR="00FC227B" w:rsidRPr="00E7168B">
        <w:rPr>
          <w:sz w:val="24"/>
        </w:rPr>
        <w:t>sebagai</w:t>
      </w:r>
      <w:proofErr w:type="spellEnd"/>
      <w:r w:rsidR="00FC227B" w:rsidRPr="00E7168B">
        <w:rPr>
          <w:sz w:val="24"/>
        </w:rPr>
        <w:t xml:space="preserve"> </w:t>
      </w:r>
      <w:proofErr w:type="spellStart"/>
      <w:r w:rsidR="00FC227B" w:rsidRPr="00E7168B">
        <w:rPr>
          <w:sz w:val="24"/>
        </w:rPr>
        <w:t>proyek</w:t>
      </w:r>
      <w:proofErr w:type="spellEnd"/>
      <w:r w:rsidR="00FC227B" w:rsidRPr="00E7168B">
        <w:rPr>
          <w:sz w:val="24"/>
        </w:rPr>
        <w:t xml:space="preserve"> kami </w:t>
      </w:r>
      <w:proofErr w:type="spellStart"/>
      <w:r w:rsidR="00FC227B" w:rsidRPr="00E7168B">
        <w:rPr>
          <w:sz w:val="24"/>
        </w:rPr>
        <w:t>untuk</w:t>
      </w:r>
      <w:proofErr w:type="spellEnd"/>
      <w:r w:rsidR="00FC227B" w:rsidRPr="00E7168B">
        <w:rPr>
          <w:sz w:val="24"/>
        </w:rPr>
        <w:t xml:space="preserve"> </w:t>
      </w:r>
      <w:proofErr w:type="spellStart"/>
      <w:r w:rsidR="00FC227B" w:rsidRPr="00E7168B">
        <w:rPr>
          <w:sz w:val="24"/>
        </w:rPr>
        <w:t>toko</w:t>
      </w:r>
      <w:proofErr w:type="spellEnd"/>
      <w:r w:rsidR="00FC227B" w:rsidRPr="00E7168B">
        <w:rPr>
          <w:sz w:val="24"/>
        </w:rPr>
        <w:t xml:space="preserve"> yang </w:t>
      </w:r>
      <w:proofErr w:type="spellStart"/>
      <w:r w:rsidR="00FC227B" w:rsidRPr="00E7168B">
        <w:rPr>
          <w:sz w:val="24"/>
        </w:rPr>
        <w:t>tertinggal</w:t>
      </w:r>
      <w:proofErr w:type="spellEnd"/>
      <w:r w:rsidR="00FC227B" w:rsidRPr="00E7168B">
        <w:rPr>
          <w:sz w:val="24"/>
        </w:rPr>
        <w:t xml:space="preserve"> </w:t>
      </w:r>
      <w:proofErr w:type="spellStart"/>
      <w:r w:rsidR="00FC227B" w:rsidRPr="00E7168B">
        <w:rPr>
          <w:sz w:val="24"/>
        </w:rPr>
        <w:t>perkembangannya</w:t>
      </w:r>
      <w:proofErr w:type="spellEnd"/>
      <w:r w:rsidR="001F1AEA" w:rsidRPr="00E7168B">
        <w:rPr>
          <w:sz w:val="24"/>
        </w:rPr>
        <w:t xml:space="preserve"> </w:t>
      </w:r>
      <w:proofErr w:type="spellStart"/>
      <w:r w:rsidR="001F1AEA" w:rsidRPr="00E7168B">
        <w:rPr>
          <w:sz w:val="24"/>
        </w:rPr>
        <w:t>i</w:t>
      </w:r>
      <w:r w:rsidR="00FC227B" w:rsidRPr="00E7168B">
        <w:rPr>
          <w:sz w:val="24"/>
        </w:rPr>
        <w:t>ni</w:t>
      </w:r>
      <w:proofErr w:type="spellEnd"/>
      <w:r w:rsidR="00EB390C" w:rsidRPr="00E7168B">
        <w:rPr>
          <w:sz w:val="24"/>
        </w:rPr>
        <w:t xml:space="preserve"> </w:t>
      </w:r>
      <w:proofErr w:type="spellStart"/>
      <w:r w:rsidR="00EB390C" w:rsidRPr="00E7168B">
        <w:rPr>
          <w:sz w:val="24"/>
        </w:rPr>
        <w:t>lalu</w:t>
      </w:r>
      <w:proofErr w:type="spellEnd"/>
      <w:r w:rsidR="00FC227B" w:rsidRPr="00E7168B">
        <w:rPr>
          <w:sz w:val="24"/>
        </w:rPr>
        <w:t xml:space="preserve"> kami </w:t>
      </w:r>
      <w:proofErr w:type="spellStart"/>
      <w:r w:rsidR="00FC227B" w:rsidRPr="00E7168B">
        <w:rPr>
          <w:sz w:val="24"/>
        </w:rPr>
        <w:t>bisa</w:t>
      </w:r>
      <w:proofErr w:type="spellEnd"/>
      <w:r w:rsidR="00FC227B" w:rsidRPr="00E7168B">
        <w:rPr>
          <w:sz w:val="24"/>
        </w:rPr>
        <w:t xml:space="preserve"> </w:t>
      </w:r>
      <w:proofErr w:type="spellStart"/>
      <w:r w:rsidR="00FC227B" w:rsidRPr="00E7168B">
        <w:rPr>
          <w:sz w:val="24"/>
        </w:rPr>
        <w:t>membantu</w:t>
      </w:r>
      <w:proofErr w:type="spellEnd"/>
      <w:r w:rsidR="00FC227B" w:rsidRPr="00E7168B">
        <w:rPr>
          <w:sz w:val="24"/>
        </w:rPr>
        <w:t xml:space="preserve"> </w:t>
      </w:r>
      <w:proofErr w:type="spellStart"/>
      <w:r w:rsidR="00FC227B" w:rsidRPr="00E7168B">
        <w:rPr>
          <w:sz w:val="24"/>
        </w:rPr>
        <w:t>untuk</w:t>
      </w:r>
      <w:proofErr w:type="spellEnd"/>
      <w:r w:rsidR="00FC227B" w:rsidRPr="00E7168B">
        <w:rPr>
          <w:sz w:val="24"/>
        </w:rPr>
        <w:t xml:space="preserve"> </w:t>
      </w:r>
      <w:proofErr w:type="spellStart"/>
      <w:r w:rsidR="00FC227B" w:rsidRPr="00E7168B">
        <w:rPr>
          <w:sz w:val="24"/>
        </w:rPr>
        <w:t>proy</w:t>
      </w:r>
      <w:r w:rsidR="001F1AEA" w:rsidRPr="00E7168B">
        <w:rPr>
          <w:sz w:val="24"/>
        </w:rPr>
        <w:t>ek</w:t>
      </w:r>
      <w:proofErr w:type="spellEnd"/>
      <w:r w:rsidR="001F1AEA" w:rsidRPr="00E7168B">
        <w:rPr>
          <w:sz w:val="24"/>
        </w:rPr>
        <w:t xml:space="preserve"> </w:t>
      </w:r>
      <w:proofErr w:type="spellStart"/>
      <w:r w:rsidR="001F1AEA" w:rsidRPr="00E7168B">
        <w:rPr>
          <w:sz w:val="24"/>
        </w:rPr>
        <w:t>berikutnya</w:t>
      </w:r>
      <w:proofErr w:type="spellEnd"/>
      <w:r w:rsidR="001F1AEA" w:rsidRPr="00E7168B">
        <w:rPr>
          <w:sz w:val="24"/>
        </w:rPr>
        <w:t>.</w:t>
      </w:r>
    </w:p>
    <w:p w:rsidR="003D6914" w:rsidRPr="00E7168B" w:rsidRDefault="00EF1616" w:rsidP="00E7168B">
      <w:pPr>
        <w:spacing w:line="360" w:lineRule="auto"/>
        <w:ind w:firstLine="720"/>
        <w:jc w:val="both"/>
        <w:rPr>
          <w:sz w:val="24"/>
        </w:rPr>
      </w:pPr>
      <w:r w:rsidRPr="00E7168B">
        <w:rPr>
          <w:sz w:val="24"/>
        </w:rPr>
        <w:t xml:space="preserve">Kami </w:t>
      </w:r>
      <w:proofErr w:type="spellStart"/>
      <w:r w:rsidRPr="00E7168B">
        <w:rPr>
          <w:sz w:val="24"/>
        </w:rPr>
        <w:t>berencana</w:t>
      </w:r>
      <w:proofErr w:type="spellEnd"/>
      <w:r w:rsidRPr="00E7168B">
        <w:rPr>
          <w:sz w:val="24"/>
        </w:rPr>
        <w:t xml:space="preserve"> </w:t>
      </w:r>
      <w:proofErr w:type="spellStart"/>
      <w:r w:rsidRPr="00E7168B">
        <w:rPr>
          <w:sz w:val="24"/>
        </w:rPr>
        <w:t>akan</w:t>
      </w:r>
      <w:proofErr w:type="spellEnd"/>
      <w:r w:rsidRPr="00E7168B">
        <w:rPr>
          <w:sz w:val="24"/>
        </w:rPr>
        <w:t xml:space="preserve"> </w:t>
      </w:r>
      <w:proofErr w:type="spellStart"/>
      <w:r w:rsidRPr="00E7168B">
        <w:rPr>
          <w:sz w:val="24"/>
        </w:rPr>
        <w:t>membuat</w:t>
      </w:r>
      <w:proofErr w:type="spellEnd"/>
      <w:r w:rsidRPr="00E7168B">
        <w:rPr>
          <w:sz w:val="24"/>
        </w:rPr>
        <w:t xml:space="preserve"> software </w:t>
      </w:r>
      <w:proofErr w:type="spellStart"/>
      <w:r w:rsidRPr="00E7168B">
        <w:rPr>
          <w:sz w:val="24"/>
        </w:rPr>
        <w:t>untuk</w:t>
      </w:r>
      <w:proofErr w:type="spellEnd"/>
      <w:r w:rsidRPr="00E7168B">
        <w:rPr>
          <w:sz w:val="24"/>
        </w:rPr>
        <w:t xml:space="preserve"> </w:t>
      </w:r>
      <w:proofErr w:type="spellStart"/>
      <w:r w:rsidRPr="00E7168B">
        <w:rPr>
          <w:sz w:val="24"/>
        </w:rPr>
        <w:t>To</w:t>
      </w:r>
      <w:r w:rsidR="00FC227B" w:rsidRPr="00E7168B">
        <w:rPr>
          <w:sz w:val="24"/>
        </w:rPr>
        <w:t>ko</w:t>
      </w:r>
      <w:proofErr w:type="spellEnd"/>
      <w:r w:rsidR="00FC227B" w:rsidRPr="00E7168B">
        <w:rPr>
          <w:sz w:val="24"/>
        </w:rPr>
        <w:t xml:space="preserve"> </w:t>
      </w:r>
      <w:proofErr w:type="spellStart"/>
      <w:r w:rsidR="00FC227B" w:rsidRPr="00E7168B">
        <w:rPr>
          <w:sz w:val="24"/>
        </w:rPr>
        <w:t>Zahira</w:t>
      </w:r>
      <w:proofErr w:type="spellEnd"/>
      <w:r w:rsidR="00FC227B" w:rsidRPr="00E7168B">
        <w:rPr>
          <w:sz w:val="24"/>
        </w:rPr>
        <w:t xml:space="preserve"> yang </w:t>
      </w:r>
      <w:proofErr w:type="spellStart"/>
      <w:r w:rsidR="00FC227B" w:rsidRPr="00E7168B">
        <w:rPr>
          <w:sz w:val="24"/>
        </w:rPr>
        <w:t>tertinggal</w:t>
      </w:r>
      <w:proofErr w:type="spellEnd"/>
      <w:r w:rsidR="00FC227B" w:rsidRPr="00E7168B">
        <w:rPr>
          <w:sz w:val="24"/>
        </w:rPr>
        <w:t xml:space="preserve"> </w:t>
      </w:r>
      <w:proofErr w:type="spellStart"/>
      <w:r w:rsidR="00FC227B" w:rsidRPr="00E7168B">
        <w:rPr>
          <w:sz w:val="24"/>
        </w:rPr>
        <w:t>perkembangannya</w:t>
      </w:r>
      <w:proofErr w:type="spellEnd"/>
      <w:r w:rsidRPr="00E7168B">
        <w:rPr>
          <w:sz w:val="24"/>
        </w:rPr>
        <w:t xml:space="preserve"> </w:t>
      </w:r>
      <w:proofErr w:type="spellStart"/>
      <w:r w:rsidRPr="00E7168B">
        <w:rPr>
          <w:sz w:val="24"/>
        </w:rPr>
        <w:t>ini</w:t>
      </w:r>
      <w:proofErr w:type="spellEnd"/>
      <w:r w:rsidRPr="00E7168B">
        <w:rPr>
          <w:sz w:val="24"/>
        </w:rPr>
        <w:t xml:space="preserve"> </w:t>
      </w:r>
      <w:proofErr w:type="spellStart"/>
      <w:r w:rsidRPr="00E7168B">
        <w:rPr>
          <w:sz w:val="24"/>
        </w:rPr>
        <w:t>bahwa</w:t>
      </w:r>
      <w:proofErr w:type="spellEnd"/>
      <w:r w:rsidRPr="00E7168B">
        <w:rPr>
          <w:sz w:val="24"/>
        </w:rPr>
        <w:t xml:space="preserve"> </w:t>
      </w:r>
      <w:r w:rsidRPr="003C79A2">
        <w:rPr>
          <w:i/>
          <w:sz w:val="24"/>
        </w:rPr>
        <w:t>software</w:t>
      </w:r>
      <w:r w:rsidRPr="00E7168B">
        <w:rPr>
          <w:sz w:val="24"/>
        </w:rPr>
        <w:t xml:space="preserve"> </w:t>
      </w:r>
      <w:proofErr w:type="spellStart"/>
      <w:r w:rsidRPr="00E7168B">
        <w:rPr>
          <w:sz w:val="24"/>
        </w:rPr>
        <w:t>ini</w:t>
      </w:r>
      <w:proofErr w:type="spellEnd"/>
      <w:r w:rsidRPr="00E7168B">
        <w:rPr>
          <w:sz w:val="24"/>
        </w:rPr>
        <w:t xml:space="preserve"> </w:t>
      </w:r>
      <w:proofErr w:type="spellStart"/>
      <w:r w:rsidRPr="00E7168B">
        <w:rPr>
          <w:sz w:val="24"/>
        </w:rPr>
        <w:t>bisa</w:t>
      </w:r>
      <w:proofErr w:type="spellEnd"/>
      <w:r w:rsidRPr="00E7168B">
        <w:rPr>
          <w:sz w:val="24"/>
        </w:rPr>
        <w:t xml:space="preserve"> </w:t>
      </w:r>
      <w:proofErr w:type="spellStart"/>
      <w:r w:rsidRPr="00E7168B">
        <w:rPr>
          <w:sz w:val="24"/>
        </w:rPr>
        <w:t>membantu</w:t>
      </w:r>
      <w:proofErr w:type="spellEnd"/>
      <w:r w:rsidRPr="00E7168B">
        <w:rPr>
          <w:sz w:val="24"/>
        </w:rPr>
        <w:t xml:space="preserve"> </w:t>
      </w:r>
      <w:proofErr w:type="spellStart"/>
      <w:r w:rsidRPr="00E7168B">
        <w:rPr>
          <w:sz w:val="24"/>
        </w:rPr>
        <w:t>lebih</w:t>
      </w:r>
      <w:proofErr w:type="spellEnd"/>
      <w:r w:rsidRPr="00E7168B">
        <w:rPr>
          <w:sz w:val="24"/>
        </w:rPr>
        <w:t xml:space="preserve"> </w:t>
      </w:r>
      <w:proofErr w:type="spellStart"/>
      <w:r w:rsidRPr="00E7168B">
        <w:rPr>
          <w:sz w:val="24"/>
        </w:rPr>
        <w:t>mudah</w:t>
      </w:r>
      <w:proofErr w:type="spellEnd"/>
      <w:r w:rsidRPr="00E7168B">
        <w:rPr>
          <w:sz w:val="24"/>
        </w:rPr>
        <w:t xml:space="preserve"> </w:t>
      </w:r>
      <w:proofErr w:type="spellStart"/>
      <w:r w:rsidRPr="00E7168B">
        <w:rPr>
          <w:sz w:val="24"/>
        </w:rPr>
        <w:t>dalam</w:t>
      </w:r>
      <w:proofErr w:type="spellEnd"/>
      <w:r w:rsidRPr="00E7168B">
        <w:rPr>
          <w:sz w:val="24"/>
        </w:rPr>
        <w:t xml:space="preserve"> </w:t>
      </w:r>
      <w:proofErr w:type="spellStart"/>
      <w:r w:rsidRPr="00E7168B">
        <w:rPr>
          <w:sz w:val="24"/>
        </w:rPr>
        <w:t>mengelola</w:t>
      </w:r>
      <w:proofErr w:type="spellEnd"/>
      <w:r w:rsidRPr="00E7168B">
        <w:rPr>
          <w:sz w:val="24"/>
        </w:rPr>
        <w:t xml:space="preserve"> </w:t>
      </w:r>
      <w:proofErr w:type="spellStart"/>
      <w:r w:rsidRPr="00E7168B">
        <w:rPr>
          <w:sz w:val="24"/>
        </w:rPr>
        <w:t>Toko</w:t>
      </w:r>
      <w:proofErr w:type="spellEnd"/>
      <w:r w:rsidRPr="00E7168B">
        <w:rPr>
          <w:sz w:val="24"/>
        </w:rPr>
        <w:t xml:space="preserve"> </w:t>
      </w:r>
      <w:proofErr w:type="spellStart"/>
      <w:r w:rsidRPr="00E7168B">
        <w:rPr>
          <w:sz w:val="24"/>
        </w:rPr>
        <w:t>Zahira</w:t>
      </w:r>
      <w:proofErr w:type="spellEnd"/>
      <w:r w:rsidRPr="00E7168B">
        <w:rPr>
          <w:sz w:val="24"/>
        </w:rPr>
        <w:t xml:space="preserve"> </w:t>
      </w:r>
      <w:proofErr w:type="spellStart"/>
      <w:r w:rsidRPr="00E7168B">
        <w:rPr>
          <w:sz w:val="24"/>
        </w:rPr>
        <w:t>dan</w:t>
      </w:r>
      <w:proofErr w:type="spellEnd"/>
      <w:r w:rsidRPr="00E7168B">
        <w:rPr>
          <w:sz w:val="24"/>
        </w:rPr>
        <w:t xml:space="preserve"> </w:t>
      </w:r>
      <w:proofErr w:type="spellStart"/>
      <w:r w:rsidRPr="00E7168B">
        <w:rPr>
          <w:sz w:val="24"/>
        </w:rPr>
        <w:t>bisa</w:t>
      </w:r>
      <w:proofErr w:type="spellEnd"/>
      <w:r w:rsidRPr="00E7168B">
        <w:rPr>
          <w:sz w:val="24"/>
        </w:rPr>
        <w:t xml:space="preserve"> </w:t>
      </w:r>
      <w:proofErr w:type="spellStart"/>
      <w:r w:rsidRPr="00E7168B">
        <w:rPr>
          <w:sz w:val="24"/>
        </w:rPr>
        <w:t>menarik</w:t>
      </w:r>
      <w:proofErr w:type="spellEnd"/>
      <w:r w:rsidRPr="00E7168B">
        <w:rPr>
          <w:sz w:val="24"/>
        </w:rPr>
        <w:t xml:space="preserve"> </w:t>
      </w:r>
      <w:proofErr w:type="spellStart"/>
      <w:r w:rsidRPr="00E7168B">
        <w:rPr>
          <w:sz w:val="24"/>
        </w:rPr>
        <w:t>lebih</w:t>
      </w:r>
      <w:proofErr w:type="spellEnd"/>
      <w:r w:rsidRPr="00E7168B">
        <w:rPr>
          <w:sz w:val="24"/>
        </w:rPr>
        <w:t xml:space="preserve"> </w:t>
      </w:r>
      <w:proofErr w:type="spellStart"/>
      <w:r w:rsidRPr="00E7168B">
        <w:rPr>
          <w:sz w:val="24"/>
        </w:rPr>
        <w:t>banyak</w:t>
      </w:r>
      <w:proofErr w:type="spellEnd"/>
      <w:r w:rsidRPr="00E7168B">
        <w:rPr>
          <w:sz w:val="24"/>
        </w:rPr>
        <w:t xml:space="preserve"> </w:t>
      </w:r>
      <w:proofErr w:type="spellStart"/>
      <w:r w:rsidRPr="00E7168B">
        <w:rPr>
          <w:sz w:val="24"/>
        </w:rPr>
        <w:t>pelanggan</w:t>
      </w:r>
      <w:proofErr w:type="spellEnd"/>
      <w:r w:rsidRPr="00E7168B">
        <w:rPr>
          <w:sz w:val="24"/>
        </w:rPr>
        <w:t xml:space="preserve"> </w:t>
      </w:r>
      <w:proofErr w:type="spellStart"/>
      <w:r w:rsidR="003D6914" w:rsidRPr="00E7168B">
        <w:rPr>
          <w:sz w:val="24"/>
        </w:rPr>
        <w:t>dan</w:t>
      </w:r>
      <w:proofErr w:type="spellEnd"/>
      <w:r w:rsidR="003D6914" w:rsidRPr="00E7168B">
        <w:rPr>
          <w:sz w:val="24"/>
        </w:rPr>
        <w:t xml:space="preserve"> kami </w:t>
      </w:r>
      <w:proofErr w:type="spellStart"/>
      <w:r w:rsidR="003D6914" w:rsidRPr="00E7168B">
        <w:rPr>
          <w:sz w:val="24"/>
        </w:rPr>
        <w:t>disini</w:t>
      </w:r>
      <w:proofErr w:type="spellEnd"/>
      <w:r w:rsidR="003D6914" w:rsidRPr="00E7168B">
        <w:rPr>
          <w:sz w:val="24"/>
        </w:rPr>
        <w:t xml:space="preserve"> </w:t>
      </w:r>
      <w:proofErr w:type="spellStart"/>
      <w:r w:rsidR="003D6914" w:rsidRPr="00E7168B">
        <w:rPr>
          <w:sz w:val="24"/>
        </w:rPr>
        <w:t>akan</w:t>
      </w:r>
      <w:proofErr w:type="spellEnd"/>
      <w:r w:rsidR="003D6914" w:rsidRPr="00E7168B">
        <w:rPr>
          <w:sz w:val="24"/>
        </w:rPr>
        <w:t xml:space="preserve"> </w:t>
      </w:r>
      <w:proofErr w:type="spellStart"/>
      <w:r w:rsidR="003D6914" w:rsidRPr="00E7168B">
        <w:rPr>
          <w:sz w:val="24"/>
        </w:rPr>
        <w:t>menyesuaikan</w:t>
      </w:r>
      <w:proofErr w:type="spellEnd"/>
      <w:r w:rsidR="003D6914" w:rsidRPr="00E7168B">
        <w:rPr>
          <w:sz w:val="24"/>
        </w:rPr>
        <w:t xml:space="preserve"> </w:t>
      </w:r>
      <w:proofErr w:type="spellStart"/>
      <w:r w:rsidR="003D6914" w:rsidRPr="00E7168B">
        <w:rPr>
          <w:sz w:val="24"/>
        </w:rPr>
        <w:t>tampilan</w:t>
      </w:r>
      <w:proofErr w:type="spellEnd"/>
      <w:r w:rsidR="003D6914" w:rsidRPr="00E7168B">
        <w:rPr>
          <w:sz w:val="24"/>
        </w:rPr>
        <w:t xml:space="preserve"> yang </w:t>
      </w:r>
      <w:proofErr w:type="spellStart"/>
      <w:r w:rsidR="003D6914" w:rsidRPr="00E7168B">
        <w:rPr>
          <w:sz w:val="24"/>
        </w:rPr>
        <w:t>dapat</w:t>
      </w:r>
      <w:proofErr w:type="spellEnd"/>
      <w:r w:rsidR="003D6914" w:rsidRPr="00E7168B">
        <w:rPr>
          <w:sz w:val="24"/>
        </w:rPr>
        <w:t xml:space="preserve"> </w:t>
      </w:r>
      <w:proofErr w:type="spellStart"/>
      <w:r w:rsidR="003D6914" w:rsidRPr="00E7168B">
        <w:rPr>
          <w:sz w:val="24"/>
        </w:rPr>
        <w:t>menyesuaikan</w:t>
      </w:r>
      <w:proofErr w:type="spellEnd"/>
      <w:r w:rsidR="003D6914" w:rsidRPr="00E7168B">
        <w:rPr>
          <w:sz w:val="24"/>
        </w:rPr>
        <w:t xml:space="preserve"> </w:t>
      </w:r>
      <w:proofErr w:type="spellStart"/>
      <w:r w:rsidR="003D6914" w:rsidRPr="00E7168B">
        <w:rPr>
          <w:sz w:val="24"/>
        </w:rPr>
        <w:t>pemiliknya</w:t>
      </w:r>
      <w:proofErr w:type="spellEnd"/>
      <w:r w:rsidR="003D6914" w:rsidRPr="00E7168B">
        <w:rPr>
          <w:sz w:val="24"/>
        </w:rPr>
        <w:t xml:space="preserve"> </w:t>
      </w:r>
      <w:proofErr w:type="spellStart"/>
      <w:r w:rsidR="003D6914" w:rsidRPr="00E7168B">
        <w:rPr>
          <w:sz w:val="24"/>
        </w:rPr>
        <w:t>sekaligus</w:t>
      </w:r>
      <w:proofErr w:type="spellEnd"/>
      <w:r w:rsidR="003D6914" w:rsidRPr="00E7168B">
        <w:rPr>
          <w:sz w:val="24"/>
        </w:rPr>
        <w:t xml:space="preserve"> </w:t>
      </w:r>
      <w:proofErr w:type="spellStart"/>
      <w:r w:rsidR="003D6914" w:rsidRPr="00E7168B">
        <w:rPr>
          <w:sz w:val="24"/>
        </w:rPr>
        <w:t>membantu</w:t>
      </w:r>
      <w:proofErr w:type="spellEnd"/>
      <w:r w:rsidR="003D6914" w:rsidRPr="00E7168B">
        <w:rPr>
          <w:sz w:val="24"/>
        </w:rPr>
        <w:t xml:space="preserve"> proses </w:t>
      </w:r>
      <w:proofErr w:type="spellStart"/>
      <w:r w:rsidR="003D6914" w:rsidRPr="00E7168B">
        <w:rPr>
          <w:sz w:val="24"/>
        </w:rPr>
        <w:t>dengan</w:t>
      </w:r>
      <w:proofErr w:type="spellEnd"/>
      <w:r w:rsidR="003D6914" w:rsidRPr="00E7168B">
        <w:rPr>
          <w:sz w:val="24"/>
        </w:rPr>
        <w:t xml:space="preserve"> </w:t>
      </w:r>
      <w:proofErr w:type="spellStart"/>
      <w:r w:rsidR="003D6914" w:rsidRPr="00E7168B">
        <w:rPr>
          <w:sz w:val="24"/>
        </w:rPr>
        <w:t>memudahkan</w:t>
      </w:r>
      <w:proofErr w:type="spellEnd"/>
      <w:r w:rsidR="003D6914" w:rsidRPr="00E7168B">
        <w:rPr>
          <w:sz w:val="24"/>
        </w:rPr>
        <w:t xml:space="preserve"> </w:t>
      </w:r>
      <w:proofErr w:type="spellStart"/>
      <w:r w:rsidR="003D6914" w:rsidRPr="00E7168B">
        <w:rPr>
          <w:sz w:val="24"/>
        </w:rPr>
        <w:t>beberapa</w:t>
      </w:r>
      <w:proofErr w:type="spellEnd"/>
      <w:r w:rsidR="003D6914" w:rsidRPr="00E7168B">
        <w:rPr>
          <w:sz w:val="24"/>
        </w:rPr>
        <w:t xml:space="preserve"> proses </w:t>
      </w:r>
      <w:proofErr w:type="spellStart"/>
      <w:r w:rsidR="003D6914" w:rsidRPr="00E7168B">
        <w:rPr>
          <w:sz w:val="24"/>
        </w:rPr>
        <w:t>seperti</w:t>
      </w:r>
      <w:proofErr w:type="spellEnd"/>
      <w:r w:rsidR="003D6914" w:rsidRPr="00E7168B">
        <w:rPr>
          <w:sz w:val="24"/>
        </w:rPr>
        <w:t xml:space="preserve"> </w:t>
      </w:r>
      <w:proofErr w:type="spellStart"/>
      <w:r w:rsidR="003D6914" w:rsidRPr="00E7168B">
        <w:rPr>
          <w:sz w:val="24"/>
        </w:rPr>
        <w:t>mengelola</w:t>
      </w:r>
      <w:proofErr w:type="spellEnd"/>
      <w:r w:rsidR="003D6914" w:rsidRPr="00E7168B">
        <w:rPr>
          <w:sz w:val="24"/>
        </w:rPr>
        <w:t xml:space="preserve"> </w:t>
      </w:r>
      <w:proofErr w:type="spellStart"/>
      <w:r w:rsidR="003D6914" w:rsidRPr="00E7168B">
        <w:rPr>
          <w:sz w:val="24"/>
        </w:rPr>
        <w:t>stok</w:t>
      </w:r>
      <w:proofErr w:type="spellEnd"/>
      <w:r w:rsidR="003D6914" w:rsidRPr="00E7168B">
        <w:rPr>
          <w:sz w:val="24"/>
        </w:rPr>
        <w:t xml:space="preserve"> </w:t>
      </w:r>
      <w:proofErr w:type="spellStart"/>
      <w:r w:rsidR="003D6914" w:rsidRPr="00E7168B">
        <w:rPr>
          <w:sz w:val="24"/>
        </w:rPr>
        <w:t>barang</w:t>
      </w:r>
      <w:proofErr w:type="spellEnd"/>
      <w:r w:rsidR="003D6914" w:rsidRPr="00E7168B">
        <w:rPr>
          <w:sz w:val="24"/>
        </w:rPr>
        <w:t xml:space="preserve">, </w:t>
      </w:r>
      <w:proofErr w:type="spellStart"/>
      <w:r w:rsidR="003D6914" w:rsidRPr="00E7168B">
        <w:rPr>
          <w:sz w:val="24"/>
        </w:rPr>
        <w:t>merekap</w:t>
      </w:r>
      <w:proofErr w:type="spellEnd"/>
      <w:r w:rsidR="003D6914" w:rsidRPr="00E7168B">
        <w:rPr>
          <w:sz w:val="24"/>
        </w:rPr>
        <w:t xml:space="preserve"> </w:t>
      </w:r>
      <w:proofErr w:type="spellStart"/>
      <w:r w:rsidR="003D6914" w:rsidRPr="00E7168B">
        <w:rPr>
          <w:sz w:val="24"/>
        </w:rPr>
        <w:t>keuangan</w:t>
      </w:r>
      <w:proofErr w:type="spellEnd"/>
      <w:r w:rsidR="003D6914" w:rsidRPr="00E7168B">
        <w:rPr>
          <w:sz w:val="24"/>
        </w:rPr>
        <w:t xml:space="preserve"> </w:t>
      </w:r>
      <w:proofErr w:type="spellStart"/>
      <w:r w:rsidR="003D6914" w:rsidRPr="00E7168B">
        <w:rPr>
          <w:sz w:val="24"/>
        </w:rPr>
        <w:t>dan</w:t>
      </w:r>
      <w:proofErr w:type="spellEnd"/>
      <w:r w:rsidR="003D6914" w:rsidRPr="00E7168B">
        <w:rPr>
          <w:sz w:val="24"/>
        </w:rPr>
        <w:t xml:space="preserve"> lain-lain.</w:t>
      </w:r>
    </w:p>
    <w:p w:rsidR="001F1AEA" w:rsidRPr="00E7168B" w:rsidRDefault="003D6914" w:rsidP="00E7168B">
      <w:pPr>
        <w:spacing w:line="360" w:lineRule="auto"/>
        <w:ind w:firstLine="480"/>
        <w:jc w:val="both"/>
        <w:rPr>
          <w:sz w:val="24"/>
        </w:rPr>
      </w:pPr>
      <w:proofErr w:type="spellStart"/>
      <w:r w:rsidRPr="00E7168B">
        <w:rPr>
          <w:sz w:val="24"/>
        </w:rPr>
        <w:t>Harapan</w:t>
      </w:r>
      <w:proofErr w:type="spellEnd"/>
      <w:r w:rsidRPr="00E7168B">
        <w:rPr>
          <w:sz w:val="24"/>
        </w:rPr>
        <w:t xml:space="preserve"> kami </w:t>
      </w:r>
      <w:proofErr w:type="spellStart"/>
      <w:r w:rsidRPr="00E7168B">
        <w:rPr>
          <w:sz w:val="24"/>
        </w:rPr>
        <w:t>adalah</w:t>
      </w:r>
      <w:proofErr w:type="spellEnd"/>
      <w:r w:rsidRPr="00E7168B">
        <w:rPr>
          <w:sz w:val="24"/>
        </w:rPr>
        <w:t xml:space="preserve"> </w:t>
      </w:r>
      <w:proofErr w:type="spellStart"/>
      <w:r w:rsidRPr="00E7168B">
        <w:rPr>
          <w:sz w:val="24"/>
        </w:rPr>
        <w:t>bahwa</w:t>
      </w:r>
      <w:proofErr w:type="spellEnd"/>
      <w:r w:rsidRPr="00E7168B">
        <w:rPr>
          <w:sz w:val="24"/>
        </w:rPr>
        <w:t xml:space="preserve"> </w:t>
      </w:r>
      <w:r w:rsidRPr="003C79A2">
        <w:rPr>
          <w:i/>
          <w:sz w:val="24"/>
        </w:rPr>
        <w:t>software</w:t>
      </w:r>
      <w:r w:rsidR="008F6863" w:rsidRPr="00E7168B">
        <w:rPr>
          <w:sz w:val="24"/>
        </w:rPr>
        <w:t xml:space="preserve"> </w:t>
      </w:r>
      <w:r w:rsidR="00EB390C" w:rsidRPr="00E7168B">
        <w:rPr>
          <w:sz w:val="24"/>
        </w:rPr>
        <w:t>kami</w:t>
      </w:r>
      <w:r w:rsidR="00FC227B" w:rsidRPr="00E7168B">
        <w:rPr>
          <w:sz w:val="24"/>
        </w:rPr>
        <w:t xml:space="preserve"> </w:t>
      </w:r>
      <w:proofErr w:type="spellStart"/>
      <w:r w:rsidR="008F6863" w:rsidRPr="00E7168B">
        <w:rPr>
          <w:sz w:val="24"/>
        </w:rPr>
        <w:t>bisa</w:t>
      </w:r>
      <w:proofErr w:type="spellEnd"/>
      <w:r w:rsidR="008F6863" w:rsidRPr="00E7168B">
        <w:rPr>
          <w:sz w:val="24"/>
        </w:rPr>
        <w:t xml:space="preserve"> </w:t>
      </w:r>
      <w:proofErr w:type="spellStart"/>
      <w:r w:rsidR="008F6863" w:rsidRPr="00E7168B">
        <w:rPr>
          <w:sz w:val="24"/>
        </w:rPr>
        <w:t>membantu</w:t>
      </w:r>
      <w:proofErr w:type="spellEnd"/>
      <w:r w:rsidR="008F6863" w:rsidRPr="00E7168B">
        <w:rPr>
          <w:sz w:val="24"/>
        </w:rPr>
        <w:t xml:space="preserve"> </w:t>
      </w:r>
      <w:proofErr w:type="spellStart"/>
      <w:r w:rsidR="008F6863" w:rsidRPr="00E7168B">
        <w:rPr>
          <w:sz w:val="24"/>
        </w:rPr>
        <w:t>kembangkan</w:t>
      </w:r>
      <w:proofErr w:type="spellEnd"/>
      <w:r w:rsidR="008F6863" w:rsidRPr="00E7168B">
        <w:rPr>
          <w:sz w:val="24"/>
        </w:rPr>
        <w:t xml:space="preserve"> </w:t>
      </w:r>
      <w:proofErr w:type="spellStart"/>
      <w:r w:rsidR="008F6863" w:rsidRPr="00E7168B">
        <w:rPr>
          <w:sz w:val="24"/>
        </w:rPr>
        <w:t>proyek</w:t>
      </w:r>
      <w:proofErr w:type="spellEnd"/>
      <w:r w:rsidR="008F6863" w:rsidRPr="00E7168B">
        <w:rPr>
          <w:sz w:val="24"/>
        </w:rPr>
        <w:t xml:space="preserve"> </w:t>
      </w:r>
      <w:proofErr w:type="spellStart"/>
      <w:r w:rsidR="008F6863" w:rsidRPr="00E7168B">
        <w:rPr>
          <w:sz w:val="24"/>
        </w:rPr>
        <w:t>ini</w:t>
      </w:r>
      <w:proofErr w:type="spellEnd"/>
      <w:r w:rsidR="008F6863" w:rsidRPr="00E7168B">
        <w:rPr>
          <w:sz w:val="24"/>
        </w:rPr>
        <w:t xml:space="preserve"> </w:t>
      </w:r>
      <w:proofErr w:type="spellStart"/>
      <w:r w:rsidR="008F6863" w:rsidRPr="00E7168B">
        <w:rPr>
          <w:sz w:val="24"/>
        </w:rPr>
        <w:t>dengan</w:t>
      </w:r>
      <w:proofErr w:type="spellEnd"/>
      <w:r w:rsidR="008F6863" w:rsidRPr="00E7168B">
        <w:rPr>
          <w:sz w:val="24"/>
        </w:rPr>
        <w:t xml:space="preserve"> </w:t>
      </w:r>
      <w:proofErr w:type="spellStart"/>
      <w:r w:rsidR="008F6863" w:rsidRPr="00E7168B">
        <w:rPr>
          <w:sz w:val="24"/>
        </w:rPr>
        <w:t>baik</w:t>
      </w:r>
      <w:proofErr w:type="spellEnd"/>
      <w:r w:rsidR="008F6863" w:rsidRPr="00E7168B">
        <w:rPr>
          <w:sz w:val="24"/>
        </w:rPr>
        <w:t xml:space="preserve"> </w:t>
      </w:r>
      <w:proofErr w:type="spellStart"/>
      <w:r w:rsidR="008F6863" w:rsidRPr="00E7168B">
        <w:rPr>
          <w:sz w:val="24"/>
        </w:rPr>
        <w:t>dan</w:t>
      </w:r>
      <w:proofErr w:type="spellEnd"/>
      <w:r w:rsidR="008F6863" w:rsidRPr="00E7168B">
        <w:rPr>
          <w:sz w:val="24"/>
        </w:rPr>
        <w:t xml:space="preserve"> </w:t>
      </w:r>
      <w:proofErr w:type="spellStart"/>
      <w:r w:rsidR="008F6863" w:rsidRPr="00E7168B">
        <w:rPr>
          <w:sz w:val="24"/>
        </w:rPr>
        <w:t>dapat</w:t>
      </w:r>
      <w:proofErr w:type="spellEnd"/>
      <w:r w:rsidR="008F6863" w:rsidRPr="00E7168B">
        <w:rPr>
          <w:sz w:val="24"/>
        </w:rPr>
        <w:t xml:space="preserve"> </w:t>
      </w:r>
      <w:proofErr w:type="spellStart"/>
      <w:r w:rsidR="008F6863" w:rsidRPr="00E7168B">
        <w:rPr>
          <w:sz w:val="24"/>
        </w:rPr>
        <w:t>bermanfaat</w:t>
      </w:r>
      <w:proofErr w:type="spellEnd"/>
      <w:r w:rsidR="008F6863" w:rsidRPr="00E7168B">
        <w:rPr>
          <w:sz w:val="24"/>
        </w:rPr>
        <w:t xml:space="preserve"> </w:t>
      </w:r>
      <w:proofErr w:type="spellStart"/>
      <w:r w:rsidR="008F6863" w:rsidRPr="00E7168B">
        <w:rPr>
          <w:sz w:val="24"/>
        </w:rPr>
        <w:t>bagi</w:t>
      </w:r>
      <w:proofErr w:type="spellEnd"/>
      <w:r w:rsidR="008F6863" w:rsidRPr="00E7168B">
        <w:rPr>
          <w:sz w:val="24"/>
        </w:rPr>
        <w:t xml:space="preserve"> kami </w:t>
      </w:r>
      <w:proofErr w:type="spellStart"/>
      <w:r w:rsidR="008F6863" w:rsidRPr="00E7168B">
        <w:rPr>
          <w:sz w:val="24"/>
        </w:rPr>
        <w:t>semua</w:t>
      </w:r>
      <w:proofErr w:type="spellEnd"/>
      <w:r w:rsidR="008F6863" w:rsidRPr="00E7168B">
        <w:rPr>
          <w:sz w:val="24"/>
        </w:rPr>
        <w:t>.</w:t>
      </w:r>
    </w:p>
    <w:p w:rsidR="005802F1" w:rsidRDefault="005802F1" w:rsidP="005802F1">
      <w:pPr>
        <w:spacing w:line="360" w:lineRule="auto"/>
        <w:ind w:right="69" w:firstLine="702"/>
        <w:jc w:val="both"/>
        <w:rPr>
          <w:sz w:val="24"/>
          <w:szCs w:val="24"/>
        </w:rPr>
      </w:pPr>
    </w:p>
    <w:p w:rsidR="00017525" w:rsidRDefault="00017525" w:rsidP="005802F1">
      <w:pPr>
        <w:spacing w:line="360" w:lineRule="auto"/>
        <w:ind w:right="69" w:firstLine="702"/>
        <w:jc w:val="both"/>
        <w:rPr>
          <w:sz w:val="24"/>
          <w:szCs w:val="24"/>
        </w:rPr>
      </w:pPr>
    </w:p>
    <w:p w:rsidR="00017525" w:rsidRPr="00D04BF2" w:rsidRDefault="00017525" w:rsidP="005802F1">
      <w:pPr>
        <w:spacing w:line="360" w:lineRule="auto"/>
        <w:ind w:right="69" w:firstLine="702"/>
        <w:jc w:val="both"/>
        <w:rPr>
          <w:sz w:val="24"/>
          <w:szCs w:val="24"/>
        </w:rPr>
      </w:pPr>
    </w:p>
    <w:p w:rsidR="005802F1" w:rsidRPr="00D04BF2" w:rsidRDefault="005802F1" w:rsidP="005802F1">
      <w:pPr>
        <w:pStyle w:val="Heading2"/>
        <w:keepLines/>
        <w:numPr>
          <w:ilvl w:val="1"/>
          <w:numId w:val="6"/>
        </w:numPr>
        <w:spacing w:before="40" w:after="0"/>
        <w:rPr>
          <w:rFonts w:ascii="Times New Roman" w:hAnsi="Times New Roman" w:cs="Times New Roman"/>
          <w:w w:val="107"/>
          <w:lang w:val="id-ID"/>
        </w:rPr>
      </w:pPr>
      <w:bookmarkStart w:id="10" w:name="_Toc34290198"/>
      <w:proofErr w:type="spellStart"/>
      <w:r w:rsidRPr="00D04BF2">
        <w:rPr>
          <w:rFonts w:ascii="Times New Roman" w:hAnsi="Times New Roman" w:cs="Times New Roman"/>
          <w:w w:val="107"/>
        </w:rPr>
        <w:lastRenderedPageBreak/>
        <w:t>Rumusan</w:t>
      </w:r>
      <w:proofErr w:type="spellEnd"/>
      <w:r w:rsidRPr="00D04BF2">
        <w:rPr>
          <w:rFonts w:ascii="Times New Roman" w:hAnsi="Times New Roman" w:cs="Times New Roman"/>
          <w:spacing w:val="5"/>
          <w:w w:val="107"/>
        </w:rPr>
        <w:t xml:space="preserve"> </w:t>
      </w:r>
      <w:proofErr w:type="spellStart"/>
      <w:r w:rsidRPr="00D04BF2">
        <w:rPr>
          <w:rFonts w:ascii="Times New Roman" w:hAnsi="Times New Roman" w:cs="Times New Roman"/>
          <w:w w:val="107"/>
        </w:rPr>
        <w:t>Masalah</w:t>
      </w:r>
      <w:bookmarkEnd w:id="10"/>
      <w:proofErr w:type="spellEnd"/>
    </w:p>
    <w:p w:rsidR="00D42FF8" w:rsidRPr="00D04BF2" w:rsidRDefault="00D42FF8" w:rsidP="00D42FF8">
      <w:pPr>
        <w:jc w:val="both"/>
        <w:rPr>
          <w:lang w:val="id-ID"/>
        </w:rPr>
      </w:pPr>
      <w:r w:rsidRPr="00D04BF2">
        <w:rPr>
          <w:lang w:val="id-ID"/>
        </w:rPr>
        <w:t xml:space="preserve">                       </w:t>
      </w:r>
    </w:p>
    <w:p w:rsidR="00D540F4" w:rsidRPr="00D04BF2" w:rsidRDefault="00D42FF8" w:rsidP="00F96E4D">
      <w:pPr>
        <w:spacing w:line="360" w:lineRule="auto"/>
        <w:jc w:val="both"/>
        <w:rPr>
          <w:sz w:val="24"/>
          <w:szCs w:val="24"/>
          <w:lang w:val="id-ID"/>
        </w:rPr>
      </w:pPr>
      <w:r w:rsidRPr="00D04BF2">
        <w:rPr>
          <w:sz w:val="24"/>
          <w:szCs w:val="24"/>
          <w:lang w:val="id-ID"/>
        </w:rPr>
        <w:t xml:space="preserve">                  </w:t>
      </w:r>
      <w:r w:rsidR="00D540F4" w:rsidRPr="00D04BF2">
        <w:rPr>
          <w:sz w:val="24"/>
          <w:szCs w:val="24"/>
          <w:lang w:val="id-ID"/>
        </w:rPr>
        <w:t>Bedasarkan uraian pada latar belakang, maka sitem ini di titik beratkan pada masalah berikut ini:</w:t>
      </w:r>
    </w:p>
    <w:p w:rsidR="00EA2F0A" w:rsidRPr="00D04BF2" w:rsidRDefault="00416F5D" w:rsidP="00F96E4D">
      <w:pPr>
        <w:pStyle w:val="ListParagraph"/>
        <w:numPr>
          <w:ilvl w:val="0"/>
          <w:numId w:val="12"/>
        </w:numPr>
        <w:spacing w:line="360" w:lineRule="auto"/>
        <w:jc w:val="both"/>
        <w:rPr>
          <w:sz w:val="24"/>
          <w:szCs w:val="24"/>
          <w:lang w:val="id-ID"/>
        </w:rPr>
      </w:pPr>
      <w:proofErr w:type="spellStart"/>
      <w:r w:rsidRPr="00D04BF2">
        <w:rPr>
          <w:sz w:val="24"/>
          <w:szCs w:val="24"/>
        </w:rPr>
        <w:t>M</w:t>
      </w:r>
      <w:r w:rsidR="00C36D1C" w:rsidRPr="00D04BF2">
        <w:rPr>
          <w:sz w:val="24"/>
          <w:szCs w:val="24"/>
        </w:rPr>
        <w:t>itra</w:t>
      </w:r>
      <w:proofErr w:type="spellEnd"/>
      <w:r w:rsidR="00C36D1C" w:rsidRPr="00D04BF2">
        <w:rPr>
          <w:sz w:val="24"/>
          <w:szCs w:val="24"/>
        </w:rPr>
        <w:t xml:space="preserve"> </w:t>
      </w:r>
      <w:proofErr w:type="spellStart"/>
      <w:r w:rsidR="00C36D1C" w:rsidRPr="00D04BF2">
        <w:rPr>
          <w:sz w:val="24"/>
          <w:szCs w:val="24"/>
        </w:rPr>
        <w:t>mengalami</w:t>
      </w:r>
      <w:proofErr w:type="spellEnd"/>
      <w:r w:rsidR="00C36D1C" w:rsidRPr="00D04BF2">
        <w:rPr>
          <w:sz w:val="24"/>
          <w:szCs w:val="24"/>
        </w:rPr>
        <w:t xml:space="preserve"> </w:t>
      </w:r>
      <w:proofErr w:type="spellStart"/>
      <w:r w:rsidR="00C36D1C" w:rsidRPr="00D04BF2">
        <w:rPr>
          <w:sz w:val="24"/>
          <w:szCs w:val="24"/>
        </w:rPr>
        <w:t>kesulitan</w:t>
      </w:r>
      <w:proofErr w:type="spellEnd"/>
      <w:r w:rsidR="00C36D1C" w:rsidRPr="00D04BF2">
        <w:rPr>
          <w:sz w:val="24"/>
          <w:szCs w:val="24"/>
        </w:rPr>
        <w:t xml:space="preserve"> </w:t>
      </w:r>
      <w:proofErr w:type="spellStart"/>
      <w:r w:rsidR="00C36D1C" w:rsidRPr="00D04BF2">
        <w:rPr>
          <w:sz w:val="24"/>
          <w:szCs w:val="24"/>
        </w:rPr>
        <w:t>mencari</w:t>
      </w:r>
      <w:proofErr w:type="spellEnd"/>
      <w:r w:rsidR="00C36D1C" w:rsidRPr="00D04BF2">
        <w:rPr>
          <w:sz w:val="24"/>
          <w:szCs w:val="24"/>
        </w:rPr>
        <w:t xml:space="preserve"> </w:t>
      </w:r>
      <w:proofErr w:type="spellStart"/>
      <w:r w:rsidR="00C36D1C" w:rsidRPr="00D04BF2">
        <w:rPr>
          <w:sz w:val="24"/>
          <w:szCs w:val="24"/>
        </w:rPr>
        <w:t>stok</w:t>
      </w:r>
      <w:proofErr w:type="spellEnd"/>
      <w:r w:rsidR="00C36D1C" w:rsidRPr="00D04BF2">
        <w:rPr>
          <w:sz w:val="24"/>
          <w:szCs w:val="24"/>
        </w:rPr>
        <w:t xml:space="preserve"> yang </w:t>
      </w:r>
      <w:proofErr w:type="spellStart"/>
      <w:r w:rsidR="00C36D1C" w:rsidRPr="00D04BF2">
        <w:rPr>
          <w:sz w:val="24"/>
          <w:szCs w:val="24"/>
        </w:rPr>
        <w:t>cepat</w:t>
      </w:r>
      <w:proofErr w:type="spellEnd"/>
      <w:r w:rsidR="00C36D1C" w:rsidRPr="00D04BF2">
        <w:rPr>
          <w:sz w:val="24"/>
          <w:szCs w:val="24"/>
        </w:rPr>
        <w:t xml:space="preserve"> </w:t>
      </w:r>
      <w:proofErr w:type="spellStart"/>
      <w:r w:rsidR="00C36D1C" w:rsidRPr="00D04BF2">
        <w:rPr>
          <w:sz w:val="24"/>
          <w:szCs w:val="24"/>
        </w:rPr>
        <w:t>habis</w:t>
      </w:r>
      <w:proofErr w:type="spellEnd"/>
      <w:r w:rsidR="00C36D1C" w:rsidRPr="00D04BF2">
        <w:rPr>
          <w:sz w:val="24"/>
          <w:szCs w:val="24"/>
        </w:rPr>
        <w:t>.</w:t>
      </w:r>
    </w:p>
    <w:p w:rsidR="00EA2F0A" w:rsidRPr="00D04BF2" w:rsidRDefault="00416F5D" w:rsidP="00F96E4D">
      <w:pPr>
        <w:pStyle w:val="ListParagraph"/>
        <w:numPr>
          <w:ilvl w:val="0"/>
          <w:numId w:val="12"/>
        </w:numPr>
        <w:spacing w:line="360" w:lineRule="auto"/>
        <w:jc w:val="both"/>
        <w:rPr>
          <w:sz w:val="24"/>
          <w:szCs w:val="24"/>
          <w:lang w:val="id-ID"/>
        </w:rPr>
      </w:pPr>
      <w:proofErr w:type="spellStart"/>
      <w:r w:rsidRPr="00D04BF2">
        <w:rPr>
          <w:sz w:val="24"/>
          <w:szCs w:val="24"/>
        </w:rPr>
        <w:t>M</w:t>
      </w:r>
      <w:r w:rsidR="00C36D1C" w:rsidRPr="00D04BF2">
        <w:rPr>
          <w:sz w:val="24"/>
          <w:szCs w:val="24"/>
        </w:rPr>
        <w:t>itra</w:t>
      </w:r>
      <w:proofErr w:type="spellEnd"/>
      <w:r w:rsidR="00C36D1C" w:rsidRPr="00D04BF2">
        <w:rPr>
          <w:sz w:val="24"/>
          <w:szCs w:val="24"/>
        </w:rPr>
        <w:t xml:space="preserve"> </w:t>
      </w:r>
      <w:proofErr w:type="spellStart"/>
      <w:r w:rsidR="00C36D1C" w:rsidRPr="00D04BF2">
        <w:rPr>
          <w:sz w:val="24"/>
          <w:szCs w:val="24"/>
        </w:rPr>
        <w:t>mengalami</w:t>
      </w:r>
      <w:proofErr w:type="spellEnd"/>
      <w:r w:rsidR="00C36D1C" w:rsidRPr="00D04BF2">
        <w:rPr>
          <w:sz w:val="24"/>
          <w:szCs w:val="24"/>
        </w:rPr>
        <w:t xml:space="preserve"> </w:t>
      </w:r>
      <w:proofErr w:type="spellStart"/>
      <w:r w:rsidR="00C36D1C" w:rsidRPr="00D04BF2">
        <w:rPr>
          <w:sz w:val="24"/>
          <w:szCs w:val="24"/>
        </w:rPr>
        <w:t>kesulitan</w:t>
      </w:r>
      <w:proofErr w:type="spellEnd"/>
      <w:r w:rsidR="00C36D1C" w:rsidRPr="00D04BF2">
        <w:rPr>
          <w:sz w:val="24"/>
          <w:szCs w:val="24"/>
        </w:rPr>
        <w:t xml:space="preserve"> </w:t>
      </w:r>
      <w:proofErr w:type="spellStart"/>
      <w:r w:rsidR="00C36D1C" w:rsidRPr="00D04BF2">
        <w:rPr>
          <w:sz w:val="24"/>
          <w:szCs w:val="24"/>
        </w:rPr>
        <w:t>mencari</w:t>
      </w:r>
      <w:proofErr w:type="spellEnd"/>
      <w:r w:rsidR="00C36D1C" w:rsidRPr="00D04BF2">
        <w:rPr>
          <w:sz w:val="24"/>
          <w:szCs w:val="24"/>
        </w:rPr>
        <w:t xml:space="preserve"> </w:t>
      </w:r>
      <w:proofErr w:type="spellStart"/>
      <w:r w:rsidR="00C36D1C" w:rsidRPr="00D04BF2">
        <w:rPr>
          <w:sz w:val="24"/>
          <w:szCs w:val="24"/>
        </w:rPr>
        <w:t>stok</w:t>
      </w:r>
      <w:proofErr w:type="spellEnd"/>
      <w:r w:rsidR="00C36D1C" w:rsidRPr="00D04BF2">
        <w:rPr>
          <w:sz w:val="24"/>
          <w:szCs w:val="24"/>
        </w:rPr>
        <w:t xml:space="preserve"> yang </w:t>
      </w:r>
      <w:proofErr w:type="spellStart"/>
      <w:r w:rsidR="00C36D1C" w:rsidRPr="00D04BF2">
        <w:rPr>
          <w:sz w:val="24"/>
          <w:szCs w:val="24"/>
        </w:rPr>
        <w:t>dicari</w:t>
      </w:r>
      <w:proofErr w:type="spellEnd"/>
      <w:r w:rsidR="00C36D1C" w:rsidRPr="00D04BF2">
        <w:rPr>
          <w:sz w:val="24"/>
          <w:szCs w:val="24"/>
        </w:rPr>
        <w:t xml:space="preserve"> </w:t>
      </w:r>
      <w:proofErr w:type="spellStart"/>
      <w:r w:rsidR="00C36D1C" w:rsidRPr="00D04BF2">
        <w:rPr>
          <w:sz w:val="24"/>
          <w:szCs w:val="24"/>
        </w:rPr>
        <w:t>pelanggan</w:t>
      </w:r>
      <w:proofErr w:type="spellEnd"/>
      <w:r w:rsidR="00C36D1C" w:rsidRPr="00D04BF2">
        <w:rPr>
          <w:sz w:val="24"/>
          <w:szCs w:val="24"/>
        </w:rPr>
        <w:t>.</w:t>
      </w:r>
    </w:p>
    <w:p w:rsidR="00D540F4" w:rsidRPr="00D04BF2" w:rsidRDefault="00416F5D" w:rsidP="00F96E4D">
      <w:pPr>
        <w:pStyle w:val="ListParagraph"/>
        <w:numPr>
          <w:ilvl w:val="0"/>
          <w:numId w:val="12"/>
        </w:numPr>
        <w:spacing w:line="360" w:lineRule="auto"/>
        <w:jc w:val="both"/>
        <w:rPr>
          <w:sz w:val="24"/>
          <w:szCs w:val="24"/>
          <w:lang w:val="id-ID"/>
        </w:rPr>
      </w:pPr>
      <w:proofErr w:type="spellStart"/>
      <w:r w:rsidRPr="00D04BF2">
        <w:rPr>
          <w:sz w:val="24"/>
          <w:szCs w:val="24"/>
        </w:rPr>
        <w:t>M</w:t>
      </w:r>
      <w:r w:rsidR="00D540F4" w:rsidRPr="00D04BF2">
        <w:rPr>
          <w:sz w:val="24"/>
          <w:szCs w:val="24"/>
        </w:rPr>
        <w:t>itra</w:t>
      </w:r>
      <w:proofErr w:type="spellEnd"/>
      <w:r w:rsidR="00D540F4" w:rsidRPr="00D04BF2">
        <w:rPr>
          <w:sz w:val="24"/>
          <w:szCs w:val="24"/>
        </w:rPr>
        <w:t xml:space="preserve"> </w:t>
      </w:r>
      <w:proofErr w:type="spellStart"/>
      <w:r w:rsidR="00D540F4" w:rsidRPr="00D04BF2">
        <w:rPr>
          <w:sz w:val="24"/>
          <w:szCs w:val="24"/>
        </w:rPr>
        <w:t>jarang</w:t>
      </w:r>
      <w:proofErr w:type="spellEnd"/>
      <w:r w:rsidR="00D540F4" w:rsidRPr="00D04BF2">
        <w:rPr>
          <w:sz w:val="24"/>
          <w:szCs w:val="24"/>
        </w:rPr>
        <w:t xml:space="preserve"> </w:t>
      </w:r>
      <w:proofErr w:type="spellStart"/>
      <w:r w:rsidR="00D540F4" w:rsidRPr="00D04BF2">
        <w:rPr>
          <w:sz w:val="24"/>
          <w:szCs w:val="24"/>
        </w:rPr>
        <w:t>menghitung</w:t>
      </w:r>
      <w:proofErr w:type="spellEnd"/>
      <w:r w:rsidR="00D540F4" w:rsidRPr="00D04BF2">
        <w:rPr>
          <w:sz w:val="24"/>
          <w:szCs w:val="24"/>
        </w:rPr>
        <w:t xml:space="preserve"> </w:t>
      </w:r>
      <w:proofErr w:type="spellStart"/>
      <w:r w:rsidR="00D540F4" w:rsidRPr="00D04BF2">
        <w:rPr>
          <w:sz w:val="24"/>
          <w:szCs w:val="24"/>
        </w:rPr>
        <w:t>stok</w:t>
      </w:r>
      <w:proofErr w:type="spellEnd"/>
      <w:r w:rsidR="00D540F4" w:rsidRPr="00D04BF2">
        <w:rPr>
          <w:sz w:val="24"/>
          <w:szCs w:val="24"/>
        </w:rPr>
        <w:t xml:space="preserve"> </w:t>
      </w:r>
      <w:proofErr w:type="spellStart"/>
      <w:r w:rsidR="00D540F4" w:rsidRPr="00D04BF2">
        <w:rPr>
          <w:sz w:val="24"/>
          <w:szCs w:val="24"/>
        </w:rPr>
        <w:t>ketersedian</w:t>
      </w:r>
      <w:proofErr w:type="spellEnd"/>
      <w:r w:rsidR="00D540F4" w:rsidRPr="00D04BF2">
        <w:rPr>
          <w:sz w:val="24"/>
          <w:szCs w:val="24"/>
        </w:rPr>
        <w:t xml:space="preserve"> </w:t>
      </w:r>
      <w:proofErr w:type="spellStart"/>
      <w:r w:rsidR="00D540F4" w:rsidRPr="00D04BF2">
        <w:rPr>
          <w:sz w:val="24"/>
          <w:szCs w:val="24"/>
        </w:rPr>
        <w:t>barang</w:t>
      </w:r>
      <w:proofErr w:type="spellEnd"/>
      <w:r w:rsidR="00D540F4" w:rsidRPr="00D04BF2">
        <w:rPr>
          <w:sz w:val="24"/>
          <w:szCs w:val="24"/>
        </w:rPr>
        <w:t>.</w:t>
      </w:r>
    </w:p>
    <w:p w:rsidR="00EA2F0A" w:rsidRPr="00D04BF2" w:rsidRDefault="00416F5D" w:rsidP="00F96E4D">
      <w:pPr>
        <w:pStyle w:val="ListParagraph"/>
        <w:numPr>
          <w:ilvl w:val="0"/>
          <w:numId w:val="12"/>
        </w:numPr>
        <w:spacing w:line="360" w:lineRule="auto"/>
        <w:jc w:val="both"/>
        <w:rPr>
          <w:sz w:val="24"/>
          <w:szCs w:val="24"/>
          <w:lang w:val="id-ID"/>
        </w:rPr>
      </w:pPr>
      <w:proofErr w:type="spellStart"/>
      <w:r w:rsidRPr="00D04BF2">
        <w:rPr>
          <w:sz w:val="24"/>
          <w:szCs w:val="24"/>
        </w:rPr>
        <w:t>M</w:t>
      </w:r>
      <w:r w:rsidR="00C36D1C" w:rsidRPr="00D04BF2">
        <w:rPr>
          <w:sz w:val="24"/>
          <w:szCs w:val="24"/>
        </w:rPr>
        <w:t>itra</w:t>
      </w:r>
      <w:proofErr w:type="spellEnd"/>
      <w:r w:rsidR="00C36D1C" w:rsidRPr="00D04BF2">
        <w:rPr>
          <w:sz w:val="24"/>
          <w:szCs w:val="24"/>
        </w:rPr>
        <w:t xml:space="preserve"> </w:t>
      </w:r>
      <w:proofErr w:type="spellStart"/>
      <w:r w:rsidR="00C36D1C" w:rsidRPr="00D04BF2">
        <w:rPr>
          <w:sz w:val="24"/>
          <w:szCs w:val="24"/>
        </w:rPr>
        <w:t>mengelola</w:t>
      </w:r>
      <w:proofErr w:type="spellEnd"/>
      <w:r w:rsidR="00C36D1C" w:rsidRPr="00D04BF2">
        <w:rPr>
          <w:sz w:val="24"/>
          <w:szCs w:val="24"/>
        </w:rPr>
        <w:t xml:space="preserve"> </w:t>
      </w:r>
      <w:proofErr w:type="spellStart"/>
      <w:r w:rsidR="00C36D1C" w:rsidRPr="00D04BF2">
        <w:rPr>
          <w:sz w:val="24"/>
          <w:szCs w:val="24"/>
        </w:rPr>
        <w:t>stok</w:t>
      </w:r>
      <w:proofErr w:type="spellEnd"/>
      <w:r w:rsidR="00C36D1C" w:rsidRPr="00D04BF2">
        <w:rPr>
          <w:sz w:val="24"/>
          <w:szCs w:val="24"/>
        </w:rPr>
        <w:t xml:space="preserve"> </w:t>
      </w:r>
      <w:proofErr w:type="spellStart"/>
      <w:r w:rsidR="00C36D1C" w:rsidRPr="00D04BF2">
        <w:rPr>
          <w:sz w:val="24"/>
          <w:szCs w:val="24"/>
        </w:rPr>
        <w:t>dengan</w:t>
      </w:r>
      <w:proofErr w:type="spellEnd"/>
      <w:r w:rsidR="00C36D1C" w:rsidRPr="00D04BF2">
        <w:rPr>
          <w:sz w:val="24"/>
          <w:szCs w:val="24"/>
        </w:rPr>
        <w:t xml:space="preserve"> manual.</w:t>
      </w:r>
    </w:p>
    <w:p w:rsidR="00BE052A" w:rsidRPr="00C32CA9" w:rsidRDefault="00416F5D" w:rsidP="00C32CA9">
      <w:pPr>
        <w:pStyle w:val="ListParagraph"/>
        <w:numPr>
          <w:ilvl w:val="0"/>
          <w:numId w:val="12"/>
        </w:numPr>
        <w:spacing w:line="360" w:lineRule="auto"/>
        <w:jc w:val="both"/>
        <w:rPr>
          <w:sz w:val="24"/>
          <w:szCs w:val="24"/>
          <w:lang w:val="id-ID"/>
        </w:rPr>
      </w:pPr>
      <w:proofErr w:type="spellStart"/>
      <w:r w:rsidRPr="00D04BF2">
        <w:rPr>
          <w:sz w:val="24"/>
          <w:szCs w:val="24"/>
        </w:rPr>
        <w:t>M</w:t>
      </w:r>
      <w:r w:rsidR="00C36D1C" w:rsidRPr="00D04BF2">
        <w:rPr>
          <w:sz w:val="24"/>
          <w:szCs w:val="24"/>
        </w:rPr>
        <w:t>itra</w:t>
      </w:r>
      <w:proofErr w:type="spellEnd"/>
      <w:r w:rsidR="00C36D1C" w:rsidRPr="00D04BF2">
        <w:rPr>
          <w:sz w:val="24"/>
          <w:szCs w:val="24"/>
        </w:rPr>
        <w:t xml:space="preserve"> </w:t>
      </w:r>
      <w:proofErr w:type="spellStart"/>
      <w:r w:rsidR="00C36D1C" w:rsidRPr="00D04BF2">
        <w:rPr>
          <w:sz w:val="24"/>
          <w:szCs w:val="24"/>
        </w:rPr>
        <w:t>mengalami</w:t>
      </w:r>
      <w:proofErr w:type="spellEnd"/>
      <w:r w:rsidR="00C36D1C" w:rsidRPr="00D04BF2">
        <w:rPr>
          <w:sz w:val="24"/>
          <w:szCs w:val="24"/>
        </w:rPr>
        <w:t xml:space="preserve"> </w:t>
      </w:r>
      <w:proofErr w:type="spellStart"/>
      <w:r w:rsidR="00C36D1C" w:rsidRPr="00D04BF2">
        <w:rPr>
          <w:sz w:val="24"/>
          <w:szCs w:val="24"/>
        </w:rPr>
        <w:t>kesulitan</w:t>
      </w:r>
      <w:proofErr w:type="spellEnd"/>
      <w:r w:rsidR="00C36D1C" w:rsidRPr="00D04BF2">
        <w:rPr>
          <w:sz w:val="24"/>
          <w:szCs w:val="24"/>
        </w:rPr>
        <w:t xml:space="preserve"> </w:t>
      </w:r>
      <w:proofErr w:type="spellStart"/>
      <w:r w:rsidR="00C36D1C" w:rsidRPr="00D04BF2">
        <w:rPr>
          <w:sz w:val="24"/>
          <w:szCs w:val="24"/>
        </w:rPr>
        <w:t>dalam</w:t>
      </w:r>
      <w:proofErr w:type="spellEnd"/>
      <w:r w:rsidR="00C36D1C" w:rsidRPr="00D04BF2">
        <w:rPr>
          <w:sz w:val="24"/>
          <w:szCs w:val="24"/>
        </w:rPr>
        <w:t xml:space="preserve"> </w:t>
      </w:r>
      <w:proofErr w:type="spellStart"/>
      <w:r w:rsidR="00C36D1C" w:rsidRPr="00D04BF2">
        <w:rPr>
          <w:sz w:val="24"/>
          <w:szCs w:val="24"/>
        </w:rPr>
        <w:t>merekap</w:t>
      </w:r>
      <w:proofErr w:type="spellEnd"/>
      <w:r w:rsidR="00C36D1C" w:rsidRPr="00D04BF2">
        <w:rPr>
          <w:sz w:val="24"/>
          <w:szCs w:val="24"/>
        </w:rPr>
        <w:t xml:space="preserve"> </w:t>
      </w:r>
      <w:proofErr w:type="spellStart"/>
      <w:r w:rsidR="00C36D1C" w:rsidRPr="00D04BF2">
        <w:rPr>
          <w:sz w:val="24"/>
          <w:szCs w:val="24"/>
        </w:rPr>
        <w:t>keuangan</w:t>
      </w:r>
      <w:proofErr w:type="spellEnd"/>
      <w:r w:rsidR="00C36D1C" w:rsidRPr="00D04BF2">
        <w:rPr>
          <w:sz w:val="24"/>
          <w:szCs w:val="24"/>
        </w:rPr>
        <w:t>.</w:t>
      </w:r>
    </w:p>
    <w:p w:rsidR="00C32CA9" w:rsidRPr="00C32CA9" w:rsidRDefault="00C32CA9" w:rsidP="00C32CA9">
      <w:pPr>
        <w:pStyle w:val="ListParagraph"/>
        <w:spacing w:line="360" w:lineRule="auto"/>
        <w:jc w:val="both"/>
        <w:rPr>
          <w:sz w:val="24"/>
          <w:szCs w:val="24"/>
          <w:lang w:val="id-ID"/>
        </w:rPr>
      </w:pPr>
    </w:p>
    <w:p w:rsidR="005802F1" w:rsidRPr="00D04BF2" w:rsidRDefault="005802F1" w:rsidP="005802F1">
      <w:pPr>
        <w:pStyle w:val="Heading2"/>
        <w:keepLines/>
        <w:numPr>
          <w:ilvl w:val="1"/>
          <w:numId w:val="6"/>
        </w:numPr>
        <w:spacing w:before="40" w:after="0"/>
        <w:jc w:val="both"/>
        <w:rPr>
          <w:rFonts w:ascii="Times New Roman" w:hAnsi="Times New Roman" w:cs="Times New Roman"/>
          <w:w w:val="107"/>
        </w:rPr>
      </w:pPr>
      <w:bookmarkStart w:id="11" w:name="_Toc34290199"/>
      <w:proofErr w:type="spellStart"/>
      <w:proofErr w:type="gramStart"/>
      <w:r w:rsidRPr="00D04BF2">
        <w:rPr>
          <w:rFonts w:ascii="Times New Roman" w:hAnsi="Times New Roman" w:cs="Times New Roman"/>
        </w:rPr>
        <w:t>Batasan</w:t>
      </w:r>
      <w:proofErr w:type="spellEnd"/>
      <w:r w:rsidRPr="00D04BF2">
        <w:rPr>
          <w:rFonts w:ascii="Times New Roman" w:hAnsi="Times New Roman" w:cs="Times New Roman"/>
        </w:rPr>
        <w:t xml:space="preserve"> </w:t>
      </w:r>
      <w:r w:rsidRPr="00D04BF2">
        <w:rPr>
          <w:rFonts w:ascii="Times New Roman" w:hAnsi="Times New Roman" w:cs="Times New Roman"/>
          <w:spacing w:val="1"/>
        </w:rPr>
        <w:t xml:space="preserve"> </w:t>
      </w:r>
      <w:proofErr w:type="spellStart"/>
      <w:r w:rsidRPr="00D04BF2">
        <w:rPr>
          <w:rFonts w:ascii="Times New Roman" w:hAnsi="Times New Roman" w:cs="Times New Roman"/>
          <w:w w:val="107"/>
        </w:rPr>
        <w:t>Masalah</w:t>
      </w:r>
      <w:bookmarkEnd w:id="11"/>
      <w:proofErr w:type="spellEnd"/>
      <w:proofErr w:type="gramEnd"/>
    </w:p>
    <w:p w:rsidR="00C65267" w:rsidRPr="00D04BF2" w:rsidRDefault="00C65267" w:rsidP="00C65267"/>
    <w:p w:rsidR="00C65267" w:rsidRPr="00D04BF2" w:rsidRDefault="00C65267" w:rsidP="00C65267">
      <w:pPr>
        <w:pStyle w:val="ListParagraph"/>
        <w:spacing w:line="360" w:lineRule="auto"/>
        <w:ind w:left="480" w:right="69" w:firstLine="690"/>
        <w:jc w:val="both"/>
        <w:rPr>
          <w:sz w:val="24"/>
          <w:szCs w:val="24"/>
        </w:rPr>
      </w:pPr>
      <w:r w:rsidRPr="00D04BF2">
        <w:rPr>
          <w:sz w:val="24"/>
          <w:szCs w:val="24"/>
        </w:rPr>
        <w:t xml:space="preserve">Kami </w:t>
      </w:r>
      <w:proofErr w:type="spellStart"/>
      <w:r w:rsidRPr="00D04BF2">
        <w:rPr>
          <w:sz w:val="24"/>
          <w:szCs w:val="24"/>
        </w:rPr>
        <w:t>hanya</w:t>
      </w:r>
      <w:proofErr w:type="spellEnd"/>
      <w:r w:rsidRPr="00D04BF2">
        <w:rPr>
          <w:sz w:val="24"/>
          <w:szCs w:val="24"/>
        </w:rPr>
        <w:t xml:space="preserve"> </w:t>
      </w:r>
      <w:proofErr w:type="spellStart"/>
      <w:proofErr w:type="gramStart"/>
      <w:r w:rsidRPr="00D04BF2">
        <w:rPr>
          <w:sz w:val="24"/>
          <w:szCs w:val="24"/>
        </w:rPr>
        <w:t>akan</w:t>
      </w:r>
      <w:proofErr w:type="spellEnd"/>
      <w:proofErr w:type="gramEnd"/>
      <w:r w:rsidRPr="00D04BF2">
        <w:rPr>
          <w:sz w:val="24"/>
          <w:szCs w:val="24"/>
        </w:rPr>
        <w:t xml:space="preserve"> </w:t>
      </w:r>
      <w:proofErr w:type="spellStart"/>
      <w:r w:rsidRPr="00D04BF2">
        <w:rPr>
          <w:sz w:val="24"/>
          <w:szCs w:val="24"/>
        </w:rPr>
        <w:t>membuat</w:t>
      </w:r>
      <w:proofErr w:type="spellEnd"/>
      <w:r w:rsidRPr="00D04BF2">
        <w:rPr>
          <w:i/>
          <w:sz w:val="24"/>
          <w:szCs w:val="24"/>
        </w:rPr>
        <w:t xml:space="preserve"> software </w:t>
      </w:r>
      <w:proofErr w:type="spellStart"/>
      <w:r w:rsidRPr="00D04BF2">
        <w:rPr>
          <w:sz w:val="24"/>
          <w:szCs w:val="24"/>
        </w:rPr>
        <w:t>dengan</w:t>
      </w:r>
      <w:proofErr w:type="spellEnd"/>
      <w:r w:rsidRPr="00D04BF2">
        <w:rPr>
          <w:sz w:val="24"/>
          <w:szCs w:val="24"/>
        </w:rPr>
        <w:t xml:space="preserve"> </w:t>
      </w:r>
      <w:proofErr w:type="spellStart"/>
      <w:r w:rsidRPr="00D04BF2">
        <w:rPr>
          <w:sz w:val="24"/>
          <w:szCs w:val="24"/>
        </w:rPr>
        <w:t>metode</w:t>
      </w:r>
      <w:proofErr w:type="spellEnd"/>
      <w:r w:rsidRPr="00D04BF2">
        <w:rPr>
          <w:sz w:val="24"/>
          <w:szCs w:val="24"/>
        </w:rPr>
        <w:t xml:space="preserve"> </w:t>
      </w:r>
      <w:proofErr w:type="spellStart"/>
      <w:r w:rsidRPr="00D04BF2">
        <w:rPr>
          <w:sz w:val="24"/>
          <w:szCs w:val="24"/>
        </w:rPr>
        <w:t>pembayaran</w:t>
      </w:r>
      <w:proofErr w:type="spellEnd"/>
      <w:r w:rsidRPr="00D04BF2">
        <w:rPr>
          <w:sz w:val="24"/>
          <w:szCs w:val="24"/>
        </w:rPr>
        <w:t xml:space="preserve"> </w:t>
      </w:r>
      <w:proofErr w:type="spellStart"/>
      <w:r w:rsidRPr="00D04BF2">
        <w:rPr>
          <w:sz w:val="24"/>
          <w:szCs w:val="24"/>
        </w:rPr>
        <w:t>secara</w:t>
      </w:r>
      <w:proofErr w:type="spellEnd"/>
      <w:r w:rsidRPr="00D04BF2">
        <w:rPr>
          <w:sz w:val="24"/>
          <w:szCs w:val="24"/>
        </w:rPr>
        <w:t xml:space="preserve"> manual </w:t>
      </w:r>
      <w:proofErr w:type="spellStart"/>
      <w:r w:rsidRPr="00D04BF2">
        <w:rPr>
          <w:sz w:val="24"/>
          <w:szCs w:val="24"/>
        </w:rPr>
        <w:t>tidak</w:t>
      </w:r>
      <w:proofErr w:type="spellEnd"/>
      <w:r w:rsidRPr="00D04BF2">
        <w:rPr>
          <w:sz w:val="24"/>
          <w:szCs w:val="24"/>
        </w:rPr>
        <w:t xml:space="preserve"> </w:t>
      </w:r>
      <w:proofErr w:type="spellStart"/>
      <w:r w:rsidRPr="00D04BF2">
        <w:rPr>
          <w:sz w:val="24"/>
          <w:szCs w:val="24"/>
        </w:rPr>
        <w:t>bisa</w:t>
      </w:r>
      <w:proofErr w:type="spellEnd"/>
      <w:r w:rsidRPr="00D04BF2">
        <w:rPr>
          <w:sz w:val="24"/>
          <w:szCs w:val="24"/>
        </w:rPr>
        <w:t xml:space="preserve"> </w:t>
      </w:r>
      <w:proofErr w:type="spellStart"/>
      <w:r w:rsidRPr="00D04BF2">
        <w:rPr>
          <w:sz w:val="24"/>
          <w:szCs w:val="24"/>
        </w:rPr>
        <w:t>melakukan</w:t>
      </w:r>
      <w:proofErr w:type="spellEnd"/>
      <w:r w:rsidRPr="00D04BF2">
        <w:rPr>
          <w:sz w:val="24"/>
          <w:szCs w:val="24"/>
        </w:rPr>
        <w:t xml:space="preserve"> </w:t>
      </w:r>
      <w:proofErr w:type="spellStart"/>
      <w:r w:rsidRPr="00D04BF2">
        <w:rPr>
          <w:sz w:val="24"/>
          <w:szCs w:val="24"/>
        </w:rPr>
        <w:t>pembayaran</w:t>
      </w:r>
      <w:proofErr w:type="spellEnd"/>
      <w:r w:rsidRPr="00D04BF2">
        <w:rPr>
          <w:sz w:val="24"/>
          <w:szCs w:val="24"/>
        </w:rPr>
        <w:t xml:space="preserve"> via transfer </w:t>
      </w:r>
      <w:proofErr w:type="spellStart"/>
      <w:r w:rsidRPr="00D04BF2">
        <w:rPr>
          <w:sz w:val="24"/>
          <w:szCs w:val="24"/>
        </w:rPr>
        <w:t>karena</w:t>
      </w:r>
      <w:proofErr w:type="spellEnd"/>
      <w:r w:rsidRPr="00D04BF2">
        <w:rPr>
          <w:sz w:val="24"/>
          <w:szCs w:val="24"/>
        </w:rPr>
        <w:t xml:space="preserve"> </w:t>
      </w:r>
      <w:proofErr w:type="spellStart"/>
      <w:r w:rsidRPr="00D04BF2">
        <w:rPr>
          <w:sz w:val="24"/>
          <w:szCs w:val="24"/>
        </w:rPr>
        <w:t>ini</w:t>
      </w:r>
      <w:proofErr w:type="spellEnd"/>
      <w:r w:rsidRPr="00D04BF2">
        <w:rPr>
          <w:sz w:val="24"/>
          <w:szCs w:val="24"/>
        </w:rPr>
        <w:t xml:space="preserve"> </w:t>
      </w:r>
      <w:proofErr w:type="spellStart"/>
      <w:r w:rsidRPr="00D04BF2">
        <w:rPr>
          <w:sz w:val="24"/>
          <w:szCs w:val="24"/>
        </w:rPr>
        <w:t>adalah</w:t>
      </w:r>
      <w:proofErr w:type="spellEnd"/>
      <w:r w:rsidRPr="00D04BF2">
        <w:rPr>
          <w:sz w:val="24"/>
          <w:szCs w:val="24"/>
        </w:rPr>
        <w:t xml:space="preserve"> </w:t>
      </w:r>
      <w:proofErr w:type="spellStart"/>
      <w:r w:rsidRPr="00D04BF2">
        <w:rPr>
          <w:sz w:val="24"/>
          <w:szCs w:val="24"/>
        </w:rPr>
        <w:t>proyek</w:t>
      </w:r>
      <w:proofErr w:type="spellEnd"/>
      <w:r w:rsidRPr="00D04BF2">
        <w:rPr>
          <w:sz w:val="24"/>
          <w:szCs w:val="24"/>
        </w:rPr>
        <w:t xml:space="preserve"> </w:t>
      </w:r>
      <w:proofErr w:type="spellStart"/>
      <w:r w:rsidRPr="00D04BF2">
        <w:rPr>
          <w:sz w:val="24"/>
          <w:szCs w:val="24"/>
        </w:rPr>
        <w:t>pertama</w:t>
      </w:r>
      <w:proofErr w:type="spellEnd"/>
      <w:r w:rsidRPr="00D04BF2">
        <w:rPr>
          <w:sz w:val="24"/>
          <w:szCs w:val="24"/>
        </w:rPr>
        <w:t xml:space="preserve"> kami </w:t>
      </w:r>
      <w:proofErr w:type="spellStart"/>
      <w:r w:rsidRPr="00D04BF2">
        <w:rPr>
          <w:sz w:val="24"/>
          <w:szCs w:val="24"/>
        </w:rPr>
        <w:t>dan</w:t>
      </w:r>
      <w:proofErr w:type="spellEnd"/>
      <w:r w:rsidRPr="00D04BF2">
        <w:rPr>
          <w:sz w:val="24"/>
          <w:szCs w:val="24"/>
        </w:rPr>
        <w:t xml:space="preserve"> kami </w:t>
      </w:r>
      <w:proofErr w:type="spellStart"/>
      <w:r w:rsidRPr="00D04BF2">
        <w:rPr>
          <w:sz w:val="24"/>
          <w:szCs w:val="24"/>
        </w:rPr>
        <w:t>tidak</w:t>
      </w:r>
      <w:proofErr w:type="spellEnd"/>
      <w:r w:rsidRPr="00D04BF2">
        <w:rPr>
          <w:sz w:val="24"/>
          <w:szCs w:val="24"/>
        </w:rPr>
        <w:t xml:space="preserve"> </w:t>
      </w:r>
      <w:proofErr w:type="spellStart"/>
      <w:r w:rsidRPr="00D04BF2">
        <w:rPr>
          <w:sz w:val="24"/>
          <w:szCs w:val="24"/>
        </w:rPr>
        <w:t>bisa</w:t>
      </w:r>
      <w:proofErr w:type="spellEnd"/>
      <w:r w:rsidRPr="00D04BF2">
        <w:rPr>
          <w:sz w:val="24"/>
          <w:szCs w:val="24"/>
        </w:rPr>
        <w:t xml:space="preserve"> </w:t>
      </w:r>
      <w:proofErr w:type="spellStart"/>
      <w:r w:rsidRPr="00D04BF2">
        <w:rPr>
          <w:sz w:val="24"/>
          <w:szCs w:val="24"/>
        </w:rPr>
        <w:t>menerima</w:t>
      </w:r>
      <w:proofErr w:type="spellEnd"/>
      <w:r w:rsidRPr="00D04BF2">
        <w:rPr>
          <w:sz w:val="24"/>
          <w:szCs w:val="24"/>
        </w:rPr>
        <w:t xml:space="preserve"> </w:t>
      </w:r>
      <w:proofErr w:type="spellStart"/>
      <w:r w:rsidRPr="00D04BF2">
        <w:rPr>
          <w:sz w:val="24"/>
          <w:szCs w:val="24"/>
        </w:rPr>
        <w:t>resiko</w:t>
      </w:r>
      <w:proofErr w:type="spellEnd"/>
      <w:r w:rsidRPr="00D04BF2">
        <w:rPr>
          <w:sz w:val="24"/>
          <w:szCs w:val="24"/>
        </w:rPr>
        <w:t xml:space="preserve"> </w:t>
      </w:r>
      <w:proofErr w:type="spellStart"/>
      <w:r w:rsidRPr="00D04BF2">
        <w:rPr>
          <w:sz w:val="24"/>
          <w:szCs w:val="24"/>
        </w:rPr>
        <w:t>banyak</w:t>
      </w:r>
      <w:proofErr w:type="spellEnd"/>
      <w:r w:rsidRPr="00D04BF2">
        <w:rPr>
          <w:sz w:val="24"/>
          <w:szCs w:val="24"/>
        </w:rPr>
        <w:t xml:space="preserve"> </w:t>
      </w:r>
      <w:proofErr w:type="spellStart"/>
      <w:r w:rsidRPr="00D04BF2">
        <w:rPr>
          <w:sz w:val="24"/>
          <w:szCs w:val="24"/>
        </w:rPr>
        <w:t>dalam</w:t>
      </w:r>
      <w:proofErr w:type="spellEnd"/>
      <w:r w:rsidRPr="00D04BF2">
        <w:rPr>
          <w:sz w:val="24"/>
          <w:szCs w:val="24"/>
        </w:rPr>
        <w:t xml:space="preserve"> </w:t>
      </w:r>
      <w:proofErr w:type="spellStart"/>
      <w:r w:rsidRPr="00D04BF2">
        <w:rPr>
          <w:sz w:val="24"/>
          <w:szCs w:val="24"/>
        </w:rPr>
        <w:t>hal</w:t>
      </w:r>
      <w:proofErr w:type="spellEnd"/>
      <w:r w:rsidRPr="00D04BF2">
        <w:rPr>
          <w:sz w:val="24"/>
          <w:szCs w:val="24"/>
        </w:rPr>
        <w:t xml:space="preserve"> </w:t>
      </w:r>
      <w:proofErr w:type="spellStart"/>
      <w:r w:rsidRPr="00D04BF2">
        <w:rPr>
          <w:sz w:val="24"/>
          <w:szCs w:val="24"/>
        </w:rPr>
        <w:t>bisnis</w:t>
      </w:r>
      <w:proofErr w:type="spellEnd"/>
      <w:r w:rsidRPr="00D04BF2">
        <w:rPr>
          <w:sz w:val="24"/>
          <w:szCs w:val="24"/>
        </w:rPr>
        <w:t xml:space="preserve"> di </w:t>
      </w:r>
      <w:proofErr w:type="spellStart"/>
      <w:r w:rsidRPr="00D04BF2">
        <w:rPr>
          <w:sz w:val="24"/>
          <w:szCs w:val="24"/>
        </w:rPr>
        <w:t>keuangan</w:t>
      </w:r>
      <w:proofErr w:type="spellEnd"/>
      <w:r w:rsidRPr="00D04BF2">
        <w:rPr>
          <w:sz w:val="24"/>
          <w:szCs w:val="24"/>
        </w:rPr>
        <w:t>.</w:t>
      </w:r>
    </w:p>
    <w:p w:rsidR="00BE052A" w:rsidRDefault="00C65267" w:rsidP="00C32CA9">
      <w:pPr>
        <w:pStyle w:val="ListParagraph"/>
        <w:spacing w:line="360" w:lineRule="auto"/>
        <w:ind w:left="480" w:right="69" w:firstLine="690"/>
        <w:jc w:val="both"/>
        <w:rPr>
          <w:i/>
          <w:sz w:val="24"/>
          <w:szCs w:val="24"/>
        </w:rPr>
      </w:pPr>
      <w:proofErr w:type="spellStart"/>
      <w:r w:rsidRPr="00D04BF2">
        <w:rPr>
          <w:sz w:val="24"/>
          <w:szCs w:val="24"/>
        </w:rPr>
        <w:t>Produk</w:t>
      </w:r>
      <w:proofErr w:type="spellEnd"/>
      <w:r w:rsidRPr="00D04BF2">
        <w:rPr>
          <w:sz w:val="24"/>
          <w:szCs w:val="24"/>
        </w:rPr>
        <w:t xml:space="preserve"> </w:t>
      </w:r>
      <w:proofErr w:type="spellStart"/>
      <w:r w:rsidRPr="00D04BF2">
        <w:rPr>
          <w:sz w:val="24"/>
          <w:szCs w:val="24"/>
        </w:rPr>
        <w:t>hanya</w:t>
      </w:r>
      <w:proofErr w:type="spellEnd"/>
      <w:r w:rsidRPr="00D04BF2">
        <w:rPr>
          <w:sz w:val="24"/>
          <w:szCs w:val="24"/>
        </w:rPr>
        <w:t xml:space="preserve"> </w:t>
      </w:r>
      <w:proofErr w:type="spellStart"/>
      <w:r w:rsidRPr="00D04BF2">
        <w:rPr>
          <w:sz w:val="24"/>
          <w:szCs w:val="24"/>
        </w:rPr>
        <w:t>bisa</w:t>
      </w:r>
      <w:proofErr w:type="spellEnd"/>
      <w:r w:rsidRPr="00D04BF2">
        <w:rPr>
          <w:sz w:val="24"/>
          <w:szCs w:val="24"/>
        </w:rPr>
        <w:t xml:space="preserve"> di </w:t>
      </w:r>
      <w:proofErr w:type="spellStart"/>
      <w:r w:rsidRPr="00D04BF2">
        <w:rPr>
          <w:sz w:val="24"/>
          <w:szCs w:val="24"/>
        </w:rPr>
        <w:t>beli</w:t>
      </w:r>
      <w:proofErr w:type="spellEnd"/>
      <w:r w:rsidRPr="00D04BF2">
        <w:rPr>
          <w:sz w:val="24"/>
          <w:szCs w:val="24"/>
        </w:rPr>
        <w:t xml:space="preserve"> di </w:t>
      </w:r>
      <w:proofErr w:type="spellStart"/>
      <w:r w:rsidRPr="00D04BF2">
        <w:rPr>
          <w:sz w:val="24"/>
          <w:szCs w:val="24"/>
        </w:rPr>
        <w:t>daerah</w:t>
      </w:r>
      <w:proofErr w:type="spellEnd"/>
      <w:r w:rsidRPr="00D04BF2">
        <w:rPr>
          <w:sz w:val="24"/>
          <w:szCs w:val="24"/>
        </w:rPr>
        <w:t xml:space="preserve"> </w:t>
      </w:r>
      <w:proofErr w:type="spellStart"/>
      <w:r w:rsidRPr="00D04BF2">
        <w:rPr>
          <w:sz w:val="24"/>
          <w:szCs w:val="24"/>
        </w:rPr>
        <w:t>sekitar</w:t>
      </w:r>
      <w:proofErr w:type="spellEnd"/>
      <w:r w:rsidRPr="00D04BF2">
        <w:rPr>
          <w:sz w:val="24"/>
          <w:szCs w:val="24"/>
        </w:rPr>
        <w:t xml:space="preserve"> </w:t>
      </w:r>
      <w:proofErr w:type="spellStart"/>
      <w:r w:rsidRPr="00D04BF2">
        <w:rPr>
          <w:sz w:val="24"/>
          <w:szCs w:val="24"/>
        </w:rPr>
        <w:t>indramayu</w:t>
      </w:r>
      <w:proofErr w:type="spellEnd"/>
      <w:r w:rsidRPr="00D04BF2">
        <w:rPr>
          <w:sz w:val="24"/>
          <w:szCs w:val="24"/>
        </w:rPr>
        <w:t xml:space="preserve"> </w:t>
      </w:r>
      <w:proofErr w:type="spellStart"/>
      <w:r w:rsidRPr="00D04BF2">
        <w:rPr>
          <w:sz w:val="24"/>
          <w:szCs w:val="24"/>
        </w:rPr>
        <w:t>saja</w:t>
      </w:r>
      <w:proofErr w:type="spellEnd"/>
      <w:r w:rsidRPr="00D04BF2">
        <w:rPr>
          <w:sz w:val="24"/>
          <w:szCs w:val="24"/>
        </w:rPr>
        <w:t xml:space="preserve">. </w:t>
      </w:r>
      <w:r w:rsidRPr="00D04BF2">
        <w:rPr>
          <w:i/>
          <w:sz w:val="24"/>
          <w:szCs w:val="24"/>
        </w:rPr>
        <w:t xml:space="preserve">Software </w:t>
      </w:r>
      <w:proofErr w:type="spellStart"/>
      <w:r w:rsidRPr="00D04BF2">
        <w:rPr>
          <w:sz w:val="24"/>
          <w:szCs w:val="24"/>
        </w:rPr>
        <w:t>ini</w:t>
      </w:r>
      <w:proofErr w:type="spellEnd"/>
      <w:r w:rsidRPr="00D04BF2">
        <w:rPr>
          <w:sz w:val="24"/>
          <w:szCs w:val="24"/>
        </w:rPr>
        <w:t xml:space="preserve"> </w:t>
      </w:r>
      <w:proofErr w:type="spellStart"/>
      <w:proofErr w:type="gramStart"/>
      <w:r w:rsidRPr="00D04BF2">
        <w:rPr>
          <w:sz w:val="24"/>
          <w:szCs w:val="24"/>
        </w:rPr>
        <w:t>akan</w:t>
      </w:r>
      <w:proofErr w:type="spellEnd"/>
      <w:proofErr w:type="gramEnd"/>
      <w:r w:rsidRPr="00D04BF2">
        <w:rPr>
          <w:sz w:val="24"/>
          <w:szCs w:val="24"/>
        </w:rPr>
        <w:t xml:space="preserve"> </w:t>
      </w:r>
      <w:proofErr w:type="spellStart"/>
      <w:r w:rsidRPr="00D04BF2">
        <w:rPr>
          <w:sz w:val="24"/>
          <w:szCs w:val="24"/>
        </w:rPr>
        <w:t>lebih</w:t>
      </w:r>
      <w:proofErr w:type="spellEnd"/>
      <w:r w:rsidRPr="00D04BF2">
        <w:rPr>
          <w:sz w:val="24"/>
          <w:szCs w:val="24"/>
        </w:rPr>
        <w:t xml:space="preserve"> </w:t>
      </w:r>
      <w:proofErr w:type="spellStart"/>
      <w:r w:rsidRPr="00D04BF2">
        <w:rPr>
          <w:sz w:val="24"/>
          <w:szCs w:val="24"/>
        </w:rPr>
        <w:t>fokus</w:t>
      </w:r>
      <w:proofErr w:type="spellEnd"/>
      <w:r w:rsidRPr="00D04BF2">
        <w:rPr>
          <w:sz w:val="24"/>
          <w:szCs w:val="24"/>
        </w:rPr>
        <w:t xml:space="preserve"> </w:t>
      </w:r>
      <w:proofErr w:type="spellStart"/>
      <w:r w:rsidRPr="00D04BF2">
        <w:rPr>
          <w:sz w:val="24"/>
          <w:szCs w:val="24"/>
        </w:rPr>
        <w:t>ke</w:t>
      </w:r>
      <w:proofErr w:type="spellEnd"/>
      <w:r w:rsidRPr="00D04BF2">
        <w:rPr>
          <w:sz w:val="24"/>
          <w:szCs w:val="24"/>
        </w:rPr>
        <w:t xml:space="preserve"> </w:t>
      </w:r>
      <w:proofErr w:type="spellStart"/>
      <w:r w:rsidRPr="00D04BF2">
        <w:rPr>
          <w:sz w:val="24"/>
          <w:szCs w:val="24"/>
        </w:rPr>
        <w:t>menegement</w:t>
      </w:r>
      <w:proofErr w:type="spellEnd"/>
      <w:r w:rsidRPr="00D04BF2">
        <w:rPr>
          <w:sz w:val="24"/>
          <w:szCs w:val="24"/>
        </w:rPr>
        <w:t xml:space="preserve"> </w:t>
      </w:r>
      <w:proofErr w:type="spellStart"/>
      <w:r w:rsidRPr="00D04BF2">
        <w:rPr>
          <w:sz w:val="24"/>
          <w:szCs w:val="24"/>
        </w:rPr>
        <w:t>pengelolaan</w:t>
      </w:r>
      <w:proofErr w:type="spellEnd"/>
      <w:r w:rsidRPr="00D04BF2">
        <w:rPr>
          <w:sz w:val="24"/>
          <w:szCs w:val="24"/>
        </w:rPr>
        <w:t xml:space="preserve"> </w:t>
      </w:r>
      <w:proofErr w:type="spellStart"/>
      <w:r w:rsidRPr="00D04BF2">
        <w:rPr>
          <w:sz w:val="24"/>
          <w:szCs w:val="24"/>
        </w:rPr>
        <w:t>stok</w:t>
      </w:r>
      <w:proofErr w:type="spellEnd"/>
      <w:r w:rsidRPr="00D04BF2">
        <w:rPr>
          <w:sz w:val="24"/>
          <w:szCs w:val="24"/>
        </w:rPr>
        <w:t xml:space="preserve"> </w:t>
      </w:r>
      <w:proofErr w:type="spellStart"/>
      <w:r w:rsidRPr="00D04BF2">
        <w:rPr>
          <w:sz w:val="24"/>
          <w:szCs w:val="24"/>
        </w:rPr>
        <w:t>barang</w:t>
      </w:r>
      <w:proofErr w:type="spellEnd"/>
      <w:r w:rsidRPr="00D04BF2">
        <w:rPr>
          <w:sz w:val="24"/>
          <w:szCs w:val="24"/>
        </w:rPr>
        <w:t xml:space="preserve"> </w:t>
      </w:r>
      <w:proofErr w:type="spellStart"/>
      <w:r w:rsidRPr="00D04BF2">
        <w:rPr>
          <w:sz w:val="24"/>
          <w:szCs w:val="24"/>
        </w:rPr>
        <w:t>dan</w:t>
      </w:r>
      <w:proofErr w:type="spellEnd"/>
      <w:r w:rsidRPr="00D04BF2">
        <w:rPr>
          <w:sz w:val="24"/>
          <w:szCs w:val="24"/>
        </w:rPr>
        <w:t xml:space="preserve"> software </w:t>
      </w:r>
      <w:proofErr w:type="spellStart"/>
      <w:r w:rsidRPr="00D04BF2">
        <w:rPr>
          <w:sz w:val="24"/>
          <w:szCs w:val="24"/>
        </w:rPr>
        <w:t>ini</w:t>
      </w:r>
      <w:proofErr w:type="spellEnd"/>
      <w:r w:rsidRPr="00D04BF2">
        <w:rPr>
          <w:sz w:val="24"/>
          <w:szCs w:val="24"/>
        </w:rPr>
        <w:t xml:space="preserve"> </w:t>
      </w:r>
      <w:proofErr w:type="spellStart"/>
      <w:r w:rsidRPr="00D04BF2">
        <w:rPr>
          <w:sz w:val="24"/>
          <w:szCs w:val="24"/>
        </w:rPr>
        <w:t>akan</w:t>
      </w:r>
      <w:proofErr w:type="spellEnd"/>
      <w:r w:rsidRPr="00D04BF2">
        <w:rPr>
          <w:sz w:val="24"/>
          <w:szCs w:val="24"/>
        </w:rPr>
        <w:t xml:space="preserve"> </w:t>
      </w:r>
      <w:proofErr w:type="spellStart"/>
      <w:r w:rsidRPr="00D04BF2">
        <w:rPr>
          <w:sz w:val="24"/>
          <w:szCs w:val="24"/>
        </w:rPr>
        <w:t>menggunakan</w:t>
      </w:r>
      <w:proofErr w:type="spellEnd"/>
      <w:r w:rsidRPr="00D04BF2">
        <w:rPr>
          <w:sz w:val="24"/>
          <w:szCs w:val="24"/>
        </w:rPr>
        <w:t xml:space="preserve"> </w:t>
      </w:r>
      <w:r w:rsidRPr="00D04BF2">
        <w:rPr>
          <w:i/>
          <w:sz w:val="24"/>
          <w:szCs w:val="24"/>
        </w:rPr>
        <w:t>platform website.</w:t>
      </w:r>
    </w:p>
    <w:p w:rsidR="00C32CA9" w:rsidRPr="00C32CA9" w:rsidRDefault="00C32CA9" w:rsidP="00C32CA9">
      <w:pPr>
        <w:pStyle w:val="ListParagraph"/>
        <w:spacing w:line="360" w:lineRule="auto"/>
        <w:ind w:left="480" w:right="69" w:firstLine="690"/>
        <w:jc w:val="both"/>
        <w:rPr>
          <w:i/>
          <w:sz w:val="24"/>
          <w:szCs w:val="24"/>
        </w:rPr>
      </w:pPr>
    </w:p>
    <w:p w:rsidR="005802F1" w:rsidRPr="00D04BF2" w:rsidRDefault="005802F1" w:rsidP="008265B4">
      <w:pPr>
        <w:pStyle w:val="Heading2"/>
        <w:numPr>
          <w:ilvl w:val="0"/>
          <w:numId w:val="0"/>
        </w:numPr>
        <w:rPr>
          <w:rFonts w:ascii="Times New Roman" w:hAnsi="Times New Roman" w:cs="Times New Roman"/>
          <w:w w:val="104"/>
          <w:lang w:val="id-ID"/>
        </w:rPr>
      </w:pPr>
      <w:bookmarkStart w:id="12" w:name="_Toc34290200"/>
      <w:r w:rsidRPr="00D04BF2">
        <w:rPr>
          <w:rFonts w:ascii="Times New Roman" w:hAnsi="Times New Roman" w:cs="Times New Roman"/>
          <w:lang w:val="id-ID"/>
        </w:rPr>
        <w:t xml:space="preserve">1.4  </w:t>
      </w:r>
      <w:r w:rsidRPr="00D04BF2">
        <w:rPr>
          <w:rFonts w:ascii="Times New Roman" w:hAnsi="Times New Roman" w:cs="Times New Roman"/>
          <w:spacing w:val="56"/>
          <w:lang w:val="id-ID"/>
        </w:rPr>
        <w:t xml:space="preserve"> </w:t>
      </w:r>
      <w:r w:rsidRPr="00D04BF2">
        <w:rPr>
          <w:rFonts w:ascii="Times New Roman" w:hAnsi="Times New Roman" w:cs="Times New Roman"/>
          <w:spacing w:val="-24"/>
          <w:w w:val="111"/>
          <w:lang w:val="id-ID"/>
        </w:rPr>
        <w:t>T</w:t>
      </w:r>
      <w:r w:rsidRPr="00D04BF2">
        <w:rPr>
          <w:rFonts w:ascii="Times New Roman" w:hAnsi="Times New Roman" w:cs="Times New Roman"/>
          <w:w w:val="111"/>
          <w:lang w:val="id-ID"/>
        </w:rPr>
        <w:t>ujuan</w:t>
      </w:r>
      <w:r w:rsidRPr="00D04BF2">
        <w:rPr>
          <w:rFonts w:ascii="Times New Roman" w:hAnsi="Times New Roman" w:cs="Times New Roman"/>
          <w:spacing w:val="-3"/>
          <w:w w:val="111"/>
          <w:lang w:val="id-ID"/>
        </w:rPr>
        <w:t xml:space="preserve"> </w:t>
      </w:r>
      <w:r w:rsidRPr="00D04BF2">
        <w:rPr>
          <w:rFonts w:ascii="Times New Roman" w:hAnsi="Times New Roman" w:cs="Times New Roman"/>
          <w:w w:val="117"/>
          <w:lang w:val="id-ID"/>
        </w:rPr>
        <w:t>P</w:t>
      </w:r>
      <w:r w:rsidRPr="00D04BF2">
        <w:rPr>
          <w:rFonts w:ascii="Times New Roman" w:hAnsi="Times New Roman" w:cs="Times New Roman"/>
          <w:spacing w:val="-4"/>
          <w:w w:val="117"/>
          <w:lang w:val="id-ID"/>
        </w:rPr>
        <w:t>r</w:t>
      </w:r>
      <w:r w:rsidRPr="00D04BF2">
        <w:rPr>
          <w:rFonts w:ascii="Times New Roman" w:hAnsi="Times New Roman" w:cs="Times New Roman"/>
          <w:w w:val="99"/>
          <w:lang w:val="id-ID"/>
        </w:rPr>
        <w:t>o</w:t>
      </w:r>
      <w:r w:rsidRPr="00D04BF2">
        <w:rPr>
          <w:rFonts w:ascii="Times New Roman" w:hAnsi="Times New Roman" w:cs="Times New Roman"/>
          <w:spacing w:val="-2"/>
          <w:w w:val="99"/>
          <w:lang w:val="id-ID"/>
        </w:rPr>
        <w:t>y</w:t>
      </w:r>
      <w:r w:rsidRPr="00D04BF2">
        <w:rPr>
          <w:rFonts w:ascii="Times New Roman" w:hAnsi="Times New Roman" w:cs="Times New Roman"/>
          <w:w w:val="104"/>
          <w:lang w:val="id-ID"/>
        </w:rPr>
        <w:t>ek</w:t>
      </w:r>
      <w:bookmarkEnd w:id="12"/>
    </w:p>
    <w:p w:rsidR="005802F1" w:rsidRPr="00D04BF2" w:rsidRDefault="005802F1" w:rsidP="005802F1">
      <w:pPr>
        <w:rPr>
          <w:lang w:val="id-ID"/>
        </w:rPr>
      </w:pPr>
    </w:p>
    <w:p w:rsidR="00C32CA9" w:rsidRDefault="005802F1" w:rsidP="00C32CA9">
      <w:pPr>
        <w:spacing w:line="360" w:lineRule="auto"/>
        <w:ind w:left="426" w:right="69" w:firstLine="702"/>
        <w:jc w:val="both"/>
        <w:rPr>
          <w:spacing w:val="-11"/>
          <w:sz w:val="24"/>
          <w:szCs w:val="24"/>
        </w:rPr>
      </w:pPr>
      <w:r w:rsidRPr="00D04BF2">
        <w:rPr>
          <w:spacing w:val="-11"/>
          <w:sz w:val="24"/>
          <w:szCs w:val="24"/>
          <w:lang w:val="id-ID"/>
        </w:rPr>
        <w:t xml:space="preserve">Tujuan dari proyek ini yaitu untuk </w:t>
      </w:r>
      <w:proofErr w:type="spellStart"/>
      <w:r w:rsidR="00604E72" w:rsidRPr="00D04BF2">
        <w:rPr>
          <w:spacing w:val="-11"/>
          <w:sz w:val="24"/>
          <w:szCs w:val="24"/>
        </w:rPr>
        <w:t>mengetahui</w:t>
      </w:r>
      <w:proofErr w:type="spellEnd"/>
      <w:r w:rsidR="00DB0D66" w:rsidRPr="00D04BF2">
        <w:rPr>
          <w:spacing w:val="-11"/>
          <w:sz w:val="24"/>
          <w:szCs w:val="24"/>
        </w:rPr>
        <w:t xml:space="preserve"> </w:t>
      </w:r>
      <w:proofErr w:type="spellStart"/>
      <w:r w:rsidR="00DB0D66" w:rsidRPr="00D04BF2">
        <w:rPr>
          <w:spacing w:val="-11"/>
          <w:sz w:val="24"/>
          <w:szCs w:val="24"/>
        </w:rPr>
        <w:t>pendataan</w:t>
      </w:r>
      <w:proofErr w:type="spellEnd"/>
      <w:r w:rsidR="00DB0D66" w:rsidRPr="00D04BF2">
        <w:rPr>
          <w:spacing w:val="-11"/>
          <w:sz w:val="24"/>
          <w:szCs w:val="24"/>
        </w:rPr>
        <w:t xml:space="preserve"> </w:t>
      </w:r>
      <w:proofErr w:type="spellStart"/>
      <w:r w:rsidR="00DB0D66" w:rsidRPr="00D04BF2">
        <w:rPr>
          <w:spacing w:val="-11"/>
          <w:sz w:val="24"/>
          <w:szCs w:val="24"/>
        </w:rPr>
        <w:t>stok</w:t>
      </w:r>
      <w:proofErr w:type="spellEnd"/>
      <w:r w:rsidR="00DB0D66" w:rsidRPr="00D04BF2">
        <w:rPr>
          <w:spacing w:val="-11"/>
          <w:sz w:val="24"/>
          <w:szCs w:val="24"/>
        </w:rPr>
        <w:t xml:space="preserve"> </w:t>
      </w:r>
      <w:proofErr w:type="spellStart"/>
      <w:r w:rsidR="00DB0D66" w:rsidRPr="00D04BF2">
        <w:rPr>
          <w:spacing w:val="-11"/>
          <w:sz w:val="24"/>
          <w:szCs w:val="24"/>
        </w:rPr>
        <w:t>barang</w:t>
      </w:r>
      <w:proofErr w:type="spellEnd"/>
      <w:r w:rsidR="00DB0D66" w:rsidRPr="00D04BF2">
        <w:rPr>
          <w:spacing w:val="-11"/>
          <w:sz w:val="24"/>
          <w:szCs w:val="24"/>
        </w:rPr>
        <w:t xml:space="preserve"> yang </w:t>
      </w:r>
      <w:proofErr w:type="spellStart"/>
      <w:r w:rsidR="00DB0D66" w:rsidRPr="00D04BF2">
        <w:rPr>
          <w:spacing w:val="-11"/>
          <w:sz w:val="24"/>
          <w:szCs w:val="24"/>
        </w:rPr>
        <w:t>tersedia</w:t>
      </w:r>
      <w:proofErr w:type="spellEnd"/>
      <w:r w:rsidR="00DB0D66" w:rsidRPr="00D04BF2">
        <w:rPr>
          <w:spacing w:val="-11"/>
          <w:sz w:val="24"/>
          <w:szCs w:val="24"/>
        </w:rPr>
        <w:t xml:space="preserve">, </w:t>
      </w:r>
      <w:proofErr w:type="spellStart"/>
      <w:r w:rsidR="00DB0D66" w:rsidRPr="00D04BF2">
        <w:rPr>
          <w:spacing w:val="-11"/>
          <w:sz w:val="24"/>
          <w:szCs w:val="24"/>
        </w:rPr>
        <w:t>dan</w:t>
      </w:r>
      <w:r w:rsidR="000E4EB7" w:rsidRPr="00D04BF2">
        <w:rPr>
          <w:spacing w:val="-11"/>
          <w:sz w:val="24"/>
          <w:szCs w:val="24"/>
        </w:rPr>
        <w:t>.</w:t>
      </w:r>
      <w:r w:rsidR="00604E72" w:rsidRPr="00D04BF2">
        <w:rPr>
          <w:spacing w:val="-11"/>
          <w:sz w:val="24"/>
          <w:szCs w:val="24"/>
        </w:rPr>
        <w:t>mempermudah</w:t>
      </w:r>
      <w:proofErr w:type="spellEnd"/>
      <w:r w:rsidR="00604E72" w:rsidRPr="00D04BF2">
        <w:rPr>
          <w:spacing w:val="-11"/>
          <w:sz w:val="24"/>
          <w:szCs w:val="24"/>
        </w:rPr>
        <w:t xml:space="preserve"> </w:t>
      </w:r>
      <w:proofErr w:type="spellStart"/>
      <w:r w:rsidR="00604E72" w:rsidRPr="00D04BF2">
        <w:rPr>
          <w:spacing w:val="-11"/>
          <w:sz w:val="24"/>
          <w:szCs w:val="24"/>
        </w:rPr>
        <w:t>laporan</w:t>
      </w:r>
      <w:proofErr w:type="spellEnd"/>
      <w:r w:rsidR="00604E72" w:rsidRPr="00D04BF2">
        <w:rPr>
          <w:spacing w:val="-11"/>
          <w:sz w:val="24"/>
          <w:szCs w:val="24"/>
        </w:rPr>
        <w:t xml:space="preserve"> </w:t>
      </w:r>
      <w:proofErr w:type="spellStart"/>
      <w:r w:rsidR="00604E72" w:rsidRPr="00D04BF2">
        <w:rPr>
          <w:spacing w:val="-11"/>
          <w:sz w:val="24"/>
          <w:szCs w:val="24"/>
        </w:rPr>
        <w:t>rekap</w:t>
      </w:r>
      <w:proofErr w:type="spellEnd"/>
      <w:r w:rsidR="00604E72" w:rsidRPr="00D04BF2">
        <w:rPr>
          <w:spacing w:val="-11"/>
          <w:sz w:val="24"/>
          <w:szCs w:val="24"/>
        </w:rPr>
        <w:t xml:space="preserve"> </w:t>
      </w:r>
      <w:proofErr w:type="spellStart"/>
      <w:r w:rsidR="00604E72" w:rsidRPr="00D04BF2">
        <w:rPr>
          <w:spacing w:val="-11"/>
          <w:sz w:val="24"/>
          <w:szCs w:val="24"/>
        </w:rPr>
        <w:t>keuangan</w:t>
      </w:r>
      <w:proofErr w:type="spellEnd"/>
      <w:r w:rsidR="00604E72" w:rsidRPr="00D04BF2">
        <w:rPr>
          <w:spacing w:val="-11"/>
          <w:sz w:val="24"/>
          <w:szCs w:val="24"/>
        </w:rPr>
        <w:t xml:space="preserve">. </w:t>
      </w:r>
      <w:proofErr w:type="spellStart"/>
      <w:r w:rsidR="000E4EB7" w:rsidRPr="00D04BF2">
        <w:rPr>
          <w:spacing w:val="-11"/>
          <w:sz w:val="24"/>
          <w:szCs w:val="24"/>
        </w:rPr>
        <w:t>Lalu</w:t>
      </w:r>
      <w:proofErr w:type="spellEnd"/>
      <w:proofErr w:type="gramStart"/>
      <w:r w:rsidR="000E4EB7" w:rsidRPr="00D04BF2">
        <w:rPr>
          <w:spacing w:val="-11"/>
          <w:sz w:val="24"/>
          <w:szCs w:val="24"/>
        </w:rPr>
        <w:t xml:space="preserve">,  </w:t>
      </w:r>
      <w:proofErr w:type="spellStart"/>
      <w:r w:rsidR="00604E72" w:rsidRPr="00D04BF2">
        <w:rPr>
          <w:spacing w:val="-11"/>
          <w:sz w:val="24"/>
          <w:szCs w:val="24"/>
        </w:rPr>
        <w:t>memudahkan</w:t>
      </w:r>
      <w:proofErr w:type="spellEnd"/>
      <w:proofErr w:type="gramEnd"/>
      <w:r w:rsidR="00604E72" w:rsidRPr="00D04BF2">
        <w:rPr>
          <w:spacing w:val="-11"/>
          <w:sz w:val="24"/>
          <w:szCs w:val="24"/>
        </w:rPr>
        <w:t xml:space="preserve"> </w:t>
      </w:r>
      <w:proofErr w:type="spellStart"/>
      <w:r w:rsidR="00604E72" w:rsidRPr="00D04BF2">
        <w:rPr>
          <w:spacing w:val="-11"/>
          <w:sz w:val="24"/>
          <w:szCs w:val="24"/>
        </w:rPr>
        <w:t>pembeli</w:t>
      </w:r>
      <w:proofErr w:type="spellEnd"/>
      <w:r w:rsidR="00604E72" w:rsidRPr="00D04BF2">
        <w:rPr>
          <w:spacing w:val="-11"/>
          <w:sz w:val="24"/>
          <w:szCs w:val="24"/>
        </w:rPr>
        <w:t xml:space="preserve"> yang </w:t>
      </w:r>
      <w:proofErr w:type="spellStart"/>
      <w:r w:rsidR="00604E72" w:rsidRPr="00D04BF2">
        <w:rPr>
          <w:spacing w:val="-11"/>
          <w:sz w:val="24"/>
          <w:szCs w:val="24"/>
        </w:rPr>
        <w:t>ingin</w:t>
      </w:r>
      <w:proofErr w:type="spellEnd"/>
      <w:r w:rsidR="00604E72" w:rsidRPr="00D04BF2">
        <w:rPr>
          <w:spacing w:val="-11"/>
          <w:sz w:val="24"/>
          <w:szCs w:val="24"/>
        </w:rPr>
        <w:t xml:space="preserve"> </w:t>
      </w:r>
      <w:proofErr w:type="spellStart"/>
      <w:r w:rsidR="00604E72" w:rsidRPr="00D04BF2">
        <w:rPr>
          <w:spacing w:val="-11"/>
          <w:sz w:val="24"/>
          <w:szCs w:val="24"/>
        </w:rPr>
        <w:t>memesan</w:t>
      </w:r>
      <w:proofErr w:type="spellEnd"/>
      <w:r w:rsidR="00604E72" w:rsidRPr="00D04BF2">
        <w:rPr>
          <w:spacing w:val="-11"/>
          <w:sz w:val="24"/>
          <w:szCs w:val="24"/>
        </w:rPr>
        <w:t xml:space="preserve"> </w:t>
      </w:r>
      <w:proofErr w:type="spellStart"/>
      <w:r w:rsidR="00604E72" w:rsidRPr="00D04BF2">
        <w:rPr>
          <w:spacing w:val="-11"/>
          <w:sz w:val="24"/>
          <w:szCs w:val="24"/>
        </w:rPr>
        <w:t>berbagai</w:t>
      </w:r>
      <w:proofErr w:type="spellEnd"/>
      <w:r w:rsidR="00604E72" w:rsidRPr="00D04BF2">
        <w:rPr>
          <w:spacing w:val="-11"/>
          <w:sz w:val="24"/>
          <w:szCs w:val="24"/>
        </w:rPr>
        <w:t xml:space="preserve"> </w:t>
      </w:r>
      <w:proofErr w:type="spellStart"/>
      <w:r w:rsidR="00604E72" w:rsidRPr="00D04BF2">
        <w:rPr>
          <w:spacing w:val="-11"/>
          <w:sz w:val="24"/>
          <w:szCs w:val="24"/>
        </w:rPr>
        <w:t>jenis</w:t>
      </w:r>
      <w:proofErr w:type="spellEnd"/>
      <w:r w:rsidR="00604E72" w:rsidRPr="00D04BF2">
        <w:rPr>
          <w:spacing w:val="-11"/>
          <w:sz w:val="24"/>
          <w:szCs w:val="24"/>
        </w:rPr>
        <w:t xml:space="preserve"> </w:t>
      </w:r>
      <w:proofErr w:type="spellStart"/>
      <w:r w:rsidR="00604E72" w:rsidRPr="00D04BF2">
        <w:rPr>
          <w:spacing w:val="-11"/>
          <w:sz w:val="24"/>
          <w:szCs w:val="24"/>
        </w:rPr>
        <w:t>barang</w:t>
      </w:r>
      <w:proofErr w:type="spellEnd"/>
      <w:r w:rsidR="00604E72" w:rsidRPr="00D04BF2">
        <w:rPr>
          <w:spacing w:val="-11"/>
          <w:sz w:val="24"/>
          <w:szCs w:val="24"/>
        </w:rPr>
        <w:t xml:space="preserve"> </w:t>
      </w:r>
      <w:proofErr w:type="spellStart"/>
      <w:r w:rsidR="00604E72" w:rsidRPr="00D04BF2">
        <w:rPr>
          <w:spacing w:val="-11"/>
          <w:sz w:val="24"/>
          <w:szCs w:val="24"/>
        </w:rPr>
        <w:t>rumah</w:t>
      </w:r>
      <w:proofErr w:type="spellEnd"/>
      <w:r w:rsidR="00604E72" w:rsidRPr="00D04BF2">
        <w:rPr>
          <w:spacing w:val="-11"/>
          <w:sz w:val="24"/>
          <w:szCs w:val="24"/>
        </w:rPr>
        <w:t xml:space="preserve"> </w:t>
      </w:r>
      <w:proofErr w:type="spellStart"/>
      <w:r w:rsidR="00604E72" w:rsidRPr="00D04BF2">
        <w:rPr>
          <w:spacing w:val="-11"/>
          <w:sz w:val="24"/>
          <w:szCs w:val="24"/>
        </w:rPr>
        <w:t>tangga</w:t>
      </w:r>
      <w:proofErr w:type="spellEnd"/>
      <w:r w:rsidR="00604E72" w:rsidRPr="00D04BF2">
        <w:rPr>
          <w:spacing w:val="-11"/>
          <w:sz w:val="24"/>
          <w:szCs w:val="24"/>
        </w:rPr>
        <w:t xml:space="preserve"> di </w:t>
      </w:r>
      <w:proofErr w:type="spellStart"/>
      <w:r w:rsidR="00604E72" w:rsidRPr="00D04BF2">
        <w:rPr>
          <w:spacing w:val="-11"/>
          <w:sz w:val="24"/>
          <w:szCs w:val="24"/>
        </w:rPr>
        <w:t>toko</w:t>
      </w:r>
      <w:proofErr w:type="spellEnd"/>
      <w:r w:rsidR="00604E72" w:rsidRPr="00D04BF2">
        <w:rPr>
          <w:spacing w:val="-11"/>
          <w:sz w:val="24"/>
          <w:szCs w:val="24"/>
        </w:rPr>
        <w:t xml:space="preserve"> </w:t>
      </w:r>
      <w:proofErr w:type="spellStart"/>
      <w:r w:rsidR="00604E72" w:rsidRPr="00D04BF2">
        <w:rPr>
          <w:spacing w:val="-11"/>
          <w:sz w:val="24"/>
          <w:szCs w:val="24"/>
        </w:rPr>
        <w:t>zahira</w:t>
      </w:r>
      <w:proofErr w:type="spellEnd"/>
      <w:r w:rsidR="00C32CA9">
        <w:rPr>
          <w:spacing w:val="-11"/>
          <w:sz w:val="24"/>
          <w:szCs w:val="24"/>
        </w:rPr>
        <w:t>.</w:t>
      </w:r>
    </w:p>
    <w:p w:rsidR="00C32CA9" w:rsidRPr="00D04BF2" w:rsidRDefault="00C32CA9" w:rsidP="00C32CA9">
      <w:pPr>
        <w:spacing w:line="360" w:lineRule="auto"/>
        <w:ind w:left="426" w:right="69" w:firstLine="702"/>
        <w:jc w:val="both"/>
        <w:rPr>
          <w:spacing w:val="-11"/>
          <w:sz w:val="24"/>
          <w:szCs w:val="24"/>
        </w:rPr>
      </w:pPr>
    </w:p>
    <w:p w:rsidR="005802F1" w:rsidRPr="00D04BF2" w:rsidRDefault="005802F1" w:rsidP="008265B4">
      <w:pPr>
        <w:pStyle w:val="Heading2"/>
        <w:numPr>
          <w:ilvl w:val="0"/>
          <w:numId w:val="0"/>
        </w:numPr>
        <w:rPr>
          <w:rFonts w:ascii="Times New Roman" w:hAnsi="Times New Roman" w:cs="Times New Roman"/>
          <w:w w:val="104"/>
        </w:rPr>
      </w:pPr>
      <w:bookmarkStart w:id="13" w:name="_Toc34290201"/>
      <w:r w:rsidRPr="00D04BF2">
        <w:rPr>
          <w:rFonts w:ascii="Times New Roman" w:hAnsi="Times New Roman" w:cs="Times New Roman"/>
        </w:rPr>
        <w:t xml:space="preserve">1.5  </w:t>
      </w:r>
      <w:r w:rsidRPr="00D04BF2">
        <w:rPr>
          <w:rFonts w:ascii="Times New Roman" w:hAnsi="Times New Roman" w:cs="Times New Roman"/>
          <w:spacing w:val="56"/>
        </w:rPr>
        <w:t xml:space="preserve"> </w:t>
      </w:r>
      <w:proofErr w:type="spellStart"/>
      <w:proofErr w:type="gramStart"/>
      <w:r w:rsidRPr="00D04BF2">
        <w:rPr>
          <w:rFonts w:ascii="Times New Roman" w:hAnsi="Times New Roman" w:cs="Times New Roman"/>
        </w:rPr>
        <w:t>Manfaat</w:t>
      </w:r>
      <w:proofErr w:type="spellEnd"/>
      <w:r w:rsidRPr="00D04BF2">
        <w:rPr>
          <w:rFonts w:ascii="Times New Roman" w:hAnsi="Times New Roman" w:cs="Times New Roman"/>
        </w:rPr>
        <w:t xml:space="preserve"> </w:t>
      </w:r>
      <w:r w:rsidRPr="00D04BF2">
        <w:rPr>
          <w:rFonts w:ascii="Times New Roman" w:hAnsi="Times New Roman" w:cs="Times New Roman"/>
          <w:spacing w:val="12"/>
        </w:rPr>
        <w:t xml:space="preserve"> </w:t>
      </w:r>
      <w:proofErr w:type="spellStart"/>
      <w:r w:rsidRPr="00D04BF2">
        <w:rPr>
          <w:rFonts w:ascii="Times New Roman" w:hAnsi="Times New Roman" w:cs="Times New Roman"/>
          <w:w w:val="117"/>
        </w:rPr>
        <w:t>P</w:t>
      </w:r>
      <w:r w:rsidRPr="00D04BF2">
        <w:rPr>
          <w:rFonts w:ascii="Times New Roman" w:hAnsi="Times New Roman" w:cs="Times New Roman"/>
          <w:spacing w:val="-4"/>
          <w:w w:val="117"/>
        </w:rPr>
        <w:t>r</w:t>
      </w:r>
      <w:r w:rsidRPr="00D04BF2">
        <w:rPr>
          <w:rFonts w:ascii="Times New Roman" w:hAnsi="Times New Roman" w:cs="Times New Roman"/>
          <w:w w:val="99"/>
        </w:rPr>
        <w:t>o</w:t>
      </w:r>
      <w:r w:rsidRPr="00D04BF2">
        <w:rPr>
          <w:rFonts w:ascii="Times New Roman" w:hAnsi="Times New Roman" w:cs="Times New Roman"/>
          <w:spacing w:val="-2"/>
          <w:w w:val="99"/>
        </w:rPr>
        <w:t>y</w:t>
      </w:r>
      <w:r w:rsidRPr="00D04BF2">
        <w:rPr>
          <w:rFonts w:ascii="Times New Roman" w:hAnsi="Times New Roman" w:cs="Times New Roman"/>
          <w:w w:val="104"/>
        </w:rPr>
        <w:t>ek</w:t>
      </w:r>
      <w:bookmarkEnd w:id="13"/>
      <w:proofErr w:type="spellEnd"/>
      <w:proofErr w:type="gramEnd"/>
    </w:p>
    <w:p w:rsidR="005802F1" w:rsidRPr="00D04BF2" w:rsidRDefault="005802F1" w:rsidP="005802F1"/>
    <w:p w:rsidR="005802F1" w:rsidRPr="00D04BF2" w:rsidRDefault="005802F1" w:rsidP="00C65267">
      <w:pPr>
        <w:spacing w:line="360" w:lineRule="auto"/>
        <w:ind w:left="426" w:firstLine="709"/>
        <w:jc w:val="both"/>
        <w:rPr>
          <w:sz w:val="24"/>
          <w:szCs w:val="24"/>
        </w:rPr>
      </w:pPr>
      <w:proofErr w:type="spellStart"/>
      <w:r w:rsidRPr="00D04BF2">
        <w:rPr>
          <w:sz w:val="24"/>
          <w:szCs w:val="24"/>
        </w:rPr>
        <w:t>Manfaat</w:t>
      </w:r>
      <w:proofErr w:type="spellEnd"/>
      <w:r w:rsidRPr="00D04BF2">
        <w:rPr>
          <w:sz w:val="24"/>
          <w:szCs w:val="24"/>
        </w:rPr>
        <w:t xml:space="preserve"> </w:t>
      </w:r>
      <w:proofErr w:type="spellStart"/>
      <w:r w:rsidRPr="00D04BF2">
        <w:rPr>
          <w:sz w:val="24"/>
          <w:szCs w:val="24"/>
        </w:rPr>
        <w:t>dari</w:t>
      </w:r>
      <w:proofErr w:type="spellEnd"/>
      <w:r w:rsidRPr="00D04BF2">
        <w:rPr>
          <w:sz w:val="24"/>
          <w:szCs w:val="24"/>
        </w:rPr>
        <w:t xml:space="preserve"> </w:t>
      </w:r>
      <w:proofErr w:type="spellStart"/>
      <w:r w:rsidRPr="00D04BF2">
        <w:rPr>
          <w:sz w:val="24"/>
          <w:szCs w:val="24"/>
        </w:rPr>
        <w:t>proyek</w:t>
      </w:r>
      <w:proofErr w:type="spellEnd"/>
      <w:r w:rsidRPr="00D04BF2">
        <w:rPr>
          <w:sz w:val="24"/>
          <w:szCs w:val="24"/>
        </w:rPr>
        <w:t xml:space="preserve"> </w:t>
      </w:r>
      <w:proofErr w:type="spellStart"/>
      <w:r w:rsidRPr="00D04BF2">
        <w:rPr>
          <w:sz w:val="24"/>
          <w:szCs w:val="24"/>
        </w:rPr>
        <w:t>ini</w:t>
      </w:r>
      <w:proofErr w:type="spellEnd"/>
      <w:r w:rsidRPr="00D04BF2">
        <w:rPr>
          <w:sz w:val="24"/>
          <w:szCs w:val="24"/>
        </w:rPr>
        <w:t xml:space="preserve"> </w:t>
      </w:r>
      <w:proofErr w:type="spellStart"/>
      <w:r w:rsidRPr="00D04BF2">
        <w:rPr>
          <w:sz w:val="24"/>
          <w:szCs w:val="24"/>
        </w:rPr>
        <w:t>diharapkan</w:t>
      </w:r>
      <w:proofErr w:type="spellEnd"/>
      <w:r w:rsidRPr="00D04BF2">
        <w:rPr>
          <w:sz w:val="24"/>
          <w:szCs w:val="24"/>
        </w:rPr>
        <w:t xml:space="preserve"> </w:t>
      </w:r>
      <w:proofErr w:type="spellStart"/>
      <w:r w:rsidRPr="00D04BF2">
        <w:rPr>
          <w:sz w:val="24"/>
          <w:szCs w:val="24"/>
        </w:rPr>
        <w:t>dapat</w:t>
      </w:r>
      <w:proofErr w:type="spellEnd"/>
      <w:r w:rsidRPr="00D04BF2">
        <w:rPr>
          <w:sz w:val="24"/>
          <w:szCs w:val="24"/>
        </w:rPr>
        <w:t xml:space="preserve"> </w:t>
      </w:r>
      <w:proofErr w:type="spellStart"/>
      <w:r w:rsidRPr="00D04BF2">
        <w:rPr>
          <w:sz w:val="24"/>
          <w:szCs w:val="24"/>
        </w:rPr>
        <w:t>membantu</w:t>
      </w:r>
      <w:proofErr w:type="spellEnd"/>
      <w:r w:rsidRPr="00D04BF2">
        <w:rPr>
          <w:sz w:val="24"/>
          <w:szCs w:val="24"/>
        </w:rPr>
        <w:t xml:space="preserve"> </w:t>
      </w:r>
      <w:proofErr w:type="spellStart"/>
      <w:r w:rsidRPr="00D04BF2">
        <w:rPr>
          <w:sz w:val="24"/>
          <w:szCs w:val="24"/>
        </w:rPr>
        <w:t>dan</w:t>
      </w:r>
      <w:proofErr w:type="spellEnd"/>
      <w:r w:rsidRPr="00D04BF2">
        <w:rPr>
          <w:sz w:val="24"/>
          <w:szCs w:val="24"/>
        </w:rPr>
        <w:t xml:space="preserve"> </w:t>
      </w:r>
      <w:proofErr w:type="spellStart"/>
      <w:r w:rsidRPr="00D04BF2">
        <w:rPr>
          <w:sz w:val="24"/>
          <w:szCs w:val="24"/>
        </w:rPr>
        <w:t>meningkatkan</w:t>
      </w:r>
      <w:proofErr w:type="spellEnd"/>
      <w:r w:rsidRPr="00D04BF2">
        <w:rPr>
          <w:sz w:val="24"/>
          <w:szCs w:val="24"/>
        </w:rPr>
        <w:t xml:space="preserve"> </w:t>
      </w:r>
      <w:proofErr w:type="spellStart"/>
      <w:r w:rsidR="0091184B" w:rsidRPr="00D04BF2">
        <w:rPr>
          <w:sz w:val="24"/>
          <w:szCs w:val="24"/>
        </w:rPr>
        <w:t>pendataan</w:t>
      </w:r>
      <w:proofErr w:type="spellEnd"/>
      <w:r w:rsidRPr="00D04BF2">
        <w:rPr>
          <w:sz w:val="24"/>
          <w:szCs w:val="24"/>
        </w:rPr>
        <w:t xml:space="preserve"> </w:t>
      </w:r>
      <w:proofErr w:type="spellStart"/>
      <w:r w:rsidRPr="00D04BF2">
        <w:rPr>
          <w:sz w:val="24"/>
          <w:szCs w:val="24"/>
        </w:rPr>
        <w:t>informasi</w:t>
      </w:r>
      <w:proofErr w:type="spellEnd"/>
      <w:r w:rsidRPr="00D04BF2">
        <w:rPr>
          <w:sz w:val="24"/>
          <w:szCs w:val="24"/>
        </w:rPr>
        <w:t xml:space="preserve"> </w:t>
      </w:r>
      <w:proofErr w:type="spellStart"/>
      <w:r w:rsidRPr="00D04BF2">
        <w:rPr>
          <w:sz w:val="24"/>
          <w:szCs w:val="24"/>
        </w:rPr>
        <w:t>mengenai</w:t>
      </w:r>
      <w:proofErr w:type="spellEnd"/>
      <w:r w:rsidRPr="00D04BF2">
        <w:rPr>
          <w:sz w:val="24"/>
          <w:szCs w:val="24"/>
        </w:rPr>
        <w:t xml:space="preserve"> </w:t>
      </w:r>
      <w:proofErr w:type="spellStart"/>
      <w:r w:rsidR="00AA5827" w:rsidRPr="00D04BF2">
        <w:rPr>
          <w:sz w:val="24"/>
          <w:szCs w:val="24"/>
        </w:rPr>
        <w:t>ketersediaan</w:t>
      </w:r>
      <w:proofErr w:type="spellEnd"/>
      <w:r w:rsidR="00AA5827" w:rsidRPr="00D04BF2">
        <w:rPr>
          <w:sz w:val="24"/>
          <w:szCs w:val="24"/>
        </w:rPr>
        <w:t xml:space="preserve"> </w:t>
      </w:r>
      <w:proofErr w:type="spellStart"/>
      <w:r w:rsidR="00AA5827" w:rsidRPr="00D04BF2">
        <w:rPr>
          <w:sz w:val="24"/>
          <w:szCs w:val="24"/>
        </w:rPr>
        <w:t>stok</w:t>
      </w:r>
      <w:proofErr w:type="spellEnd"/>
      <w:r w:rsidR="00AA5827" w:rsidRPr="00D04BF2">
        <w:rPr>
          <w:sz w:val="24"/>
          <w:szCs w:val="24"/>
        </w:rPr>
        <w:t xml:space="preserve"> </w:t>
      </w:r>
      <w:proofErr w:type="spellStart"/>
      <w:proofErr w:type="gramStart"/>
      <w:r w:rsidR="00AA5827" w:rsidRPr="00D04BF2">
        <w:rPr>
          <w:sz w:val="24"/>
          <w:szCs w:val="24"/>
        </w:rPr>
        <w:t>barang</w:t>
      </w:r>
      <w:proofErr w:type="spellEnd"/>
      <w:r w:rsidR="00AA5827" w:rsidRPr="00D04BF2">
        <w:rPr>
          <w:sz w:val="24"/>
          <w:szCs w:val="24"/>
        </w:rPr>
        <w:t xml:space="preserve"> </w:t>
      </w:r>
      <w:r w:rsidRPr="00D04BF2">
        <w:rPr>
          <w:sz w:val="24"/>
          <w:szCs w:val="24"/>
        </w:rPr>
        <w:t xml:space="preserve"> </w:t>
      </w:r>
      <w:proofErr w:type="spellStart"/>
      <w:r w:rsidRPr="00D04BF2">
        <w:rPr>
          <w:sz w:val="24"/>
          <w:szCs w:val="24"/>
        </w:rPr>
        <w:t>tersebut</w:t>
      </w:r>
      <w:proofErr w:type="spellEnd"/>
      <w:proofErr w:type="gramEnd"/>
      <w:r w:rsidRPr="00D04BF2">
        <w:rPr>
          <w:sz w:val="24"/>
          <w:szCs w:val="24"/>
        </w:rPr>
        <w:t xml:space="preserve">, </w:t>
      </w:r>
      <w:proofErr w:type="spellStart"/>
      <w:r w:rsidRPr="00D04BF2">
        <w:rPr>
          <w:sz w:val="24"/>
          <w:szCs w:val="24"/>
        </w:rPr>
        <w:t>dan</w:t>
      </w:r>
      <w:proofErr w:type="spellEnd"/>
      <w:r w:rsidRPr="00D04BF2">
        <w:rPr>
          <w:sz w:val="24"/>
          <w:szCs w:val="24"/>
        </w:rPr>
        <w:t xml:space="preserve"> </w:t>
      </w:r>
      <w:proofErr w:type="spellStart"/>
      <w:r w:rsidRPr="00D04BF2">
        <w:rPr>
          <w:sz w:val="24"/>
          <w:szCs w:val="24"/>
        </w:rPr>
        <w:t>memudahkan</w:t>
      </w:r>
      <w:proofErr w:type="spellEnd"/>
      <w:r w:rsidR="00AA5827" w:rsidRPr="00D04BF2">
        <w:rPr>
          <w:sz w:val="24"/>
          <w:szCs w:val="24"/>
        </w:rPr>
        <w:t xml:space="preserve"> </w:t>
      </w:r>
      <w:proofErr w:type="spellStart"/>
      <w:r w:rsidR="00AA5827" w:rsidRPr="00D04BF2">
        <w:rPr>
          <w:sz w:val="24"/>
          <w:szCs w:val="24"/>
        </w:rPr>
        <w:t>pembeli</w:t>
      </w:r>
      <w:proofErr w:type="spellEnd"/>
      <w:r w:rsidRPr="00D04BF2">
        <w:rPr>
          <w:sz w:val="24"/>
          <w:szCs w:val="24"/>
        </w:rPr>
        <w:t xml:space="preserve"> </w:t>
      </w:r>
      <w:proofErr w:type="spellStart"/>
      <w:r w:rsidRPr="00D04BF2">
        <w:rPr>
          <w:sz w:val="24"/>
          <w:szCs w:val="24"/>
        </w:rPr>
        <w:t>untuk</w:t>
      </w:r>
      <w:proofErr w:type="spellEnd"/>
      <w:r w:rsidRPr="00D04BF2">
        <w:rPr>
          <w:sz w:val="24"/>
          <w:szCs w:val="24"/>
        </w:rPr>
        <w:t xml:space="preserve"> </w:t>
      </w:r>
      <w:proofErr w:type="spellStart"/>
      <w:r w:rsidR="00AA5827" w:rsidRPr="00D04BF2">
        <w:rPr>
          <w:sz w:val="24"/>
          <w:szCs w:val="24"/>
        </w:rPr>
        <w:t>memesan</w:t>
      </w:r>
      <w:proofErr w:type="spellEnd"/>
      <w:r w:rsidRPr="00D04BF2">
        <w:rPr>
          <w:sz w:val="24"/>
          <w:szCs w:val="24"/>
        </w:rPr>
        <w:t xml:space="preserve"> </w:t>
      </w:r>
      <w:proofErr w:type="spellStart"/>
      <w:r w:rsidR="00AA5827" w:rsidRPr="00D04BF2">
        <w:rPr>
          <w:sz w:val="24"/>
          <w:szCs w:val="24"/>
        </w:rPr>
        <w:t>barang</w:t>
      </w:r>
      <w:proofErr w:type="spellEnd"/>
      <w:r w:rsidR="00AA5827" w:rsidRPr="00D04BF2">
        <w:rPr>
          <w:sz w:val="24"/>
          <w:szCs w:val="24"/>
        </w:rPr>
        <w:t xml:space="preserve"> yang </w:t>
      </w:r>
      <w:proofErr w:type="spellStart"/>
      <w:r w:rsidR="00AA5827" w:rsidRPr="00D04BF2">
        <w:rPr>
          <w:sz w:val="24"/>
          <w:szCs w:val="24"/>
        </w:rPr>
        <w:t>tersedia</w:t>
      </w:r>
      <w:proofErr w:type="spellEnd"/>
      <w:r w:rsidR="00AA5827" w:rsidRPr="00D04BF2">
        <w:rPr>
          <w:sz w:val="24"/>
          <w:szCs w:val="24"/>
        </w:rPr>
        <w:t xml:space="preserve"> di </w:t>
      </w:r>
      <w:proofErr w:type="spellStart"/>
      <w:r w:rsidR="00AA5827" w:rsidRPr="00D04BF2">
        <w:rPr>
          <w:sz w:val="24"/>
          <w:szCs w:val="24"/>
        </w:rPr>
        <w:t>toko</w:t>
      </w:r>
      <w:proofErr w:type="spellEnd"/>
      <w:r w:rsidR="00AA5827" w:rsidRPr="00D04BF2">
        <w:rPr>
          <w:sz w:val="24"/>
          <w:szCs w:val="24"/>
        </w:rPr>
        <w:t xml:space="preserve"> </w:t>
      </w:r>
      <w:proofErr w:type="spellStart"/>
      <w:r w:rsidR="00AA5827" w:rsidRPr="00D04BF2">
        <w:rPr>
          <w:sz w:val="24"/>
          <w:szCs w:val="24"/>
        </w:rPr>
        <w:t>tersebut</w:t>
      </w:r>
      <w:proofErr w:type="spellEnd"/>
      <w:r w:rsidRPr="00D04BF2">
        <w:rPr>
          <w:sz w:val="24"/>
          <w:szCs w:val="24"/>
        </w:rPr>
        <w:t>.</w:t>
      </w:r>
    </w:p>
    <w:p w:rsidR="00BE052A" w:rsidRDefault="00BE052A" w:rsidP="00C65267">
      <w:pPr>
        <w:spacing w:line="360" w:lineRule="auto"/>
        <w:ind w:left="426" w:firstLine="709"/>
        <w:jc w:val="both"/>
        <w:rPr>
          <w:sz w:val="24"/>
          <w:szCs w:val="24"/>
        </w:rPr>
      </w:pPr>
    </w:p>
    <w:p w:rsidR="00C32CA9" w:rsidRPr="00D04BF2" w:rsidRDefault="00C32CA9" w:rsidP="00C65267">
      <w:pPr>
        <w:spacing w:line="360" w:lineRule="auto"/>
        <w:ind w:left="426" w:firstLine="709"/>
        <w:jc w:val="both"/>
        <w:rPr>
          <w:sz w:val="24"/>
          <w:szCs w:val="24"/>
        </w:rPr>
      </w:pPr>
    </w:p>
    <w:p w:rsidR="005802F1" w:rsidRPr="00D04BF2" w:rsidRDefault="005802F1" w:rsidP="008265B4">
      <w:pPr>
        <w:pStyle w:val="Heading2"/>
        <w:numPr>
          <w:ilvl w:val="0"/>
          <w:numId w:val="0"/>
        </w:numPr>
        <w:rPr>
          <w:rFonts w:ascii="Times New Roman" w:hAnsi="Times New Roman" w:cs="Times New Roman"/>
        </w:rPr>
      </w:pPr>
      <w:bookmarkStart w:id="14" w:name="_Toc34290202"/>
      <w:r w:rsidRPr="00D04BF2">
        <w:rPr>
          <w:rFonts w:ascii="Times New Roman" w:hAnsi="Times New Roman" w:cs="Times New Roman"/>
        </w:rPr>
        <w:lastRenderedPageBreak/>
        <w:t xml:space="preserve">1.6  </w:t>
      </w:r>
      <w:r w:rsidRPr="00D04BF2">
        <w:rPr>
          <w:rFonts w:ascii="Times New Roman" w:hAnsi="Times New Roman" w:cs="Times New Roman"/>
          <w:spacing w:val="56"/>
        </w:rPr>
        <w:t xml:space="preserve"> </w:t>
      </w:r>
      <w:proofErr w:type="spellStart"/>
      <w:proofErr w:type="gramStart"/>
      <w:r w:rsidRPr="00D04BF2">
        <w:rPr>
          <w:rFonts w:ascii="Times New Roman" w:hAnsi="Times New Roman" w:cs="Times New Roman"/>
        </w:rPr>
        <w:t>Sistematika</w:t>
      </w:r>
      <w:proofErr w:type="spellEnd"/>
      <w:r w:rsidRPr="00D04BF2">
        <w:rPr>
          <w:rFonts w:ascii="Times New Roman" w:hAnsi="Times New Roman" w:cs="Times New Roman"/>
        </w:rPr>
        <w:t xml:space="preserve"> </w:t>
      </w:r>
      <w:r w:rsidRPr="00D04BF2">
        <w:rPr>
          <w:rFonts w:ascii="Times New Roman" w:hAnsi="Times New Roman" w:cs="Times New Roman"/>
          <w:spacing w:val="7"/>
        </w:rPr>
        <w:t xml:space="preserve"> </w:t>
      </w:r>
      <w:proofErr w:type="spellStart"/>
      <w:r w:rsidRPr="00D04BF2">
        <w:rPr>
          <w:rFonts w:ascii="Times New Roman" w:hAnsi="Times New Roman" w:cs="Times New Roman"/>
          <w:spacing w:val="-5"/>
          <w:w w:val="109"/>
        </w:rPr>
        <w:t>P</w:t>
      </w:r>
      <w:r w:rsidRPr="00D04BF2">
        <w:rPr>
          <w:rFonts w:ascii="Times New Roman" w:hAnsi="Times New Roman" w:cs="Times New Roman"/>
          <w:w w:val="105"/>
        </w:rPr>
        <w:t>enulisan</w:t>
      </w:r>
      <w:bookmarkEnd w:id="14"/>
      <w:proofErr w:type="spellEnd"/>
      <w:proofErr w:type="gramEnd"/>
    </w:p>
    <w:p w:rsidR="005802F1" w:rsidRPr="00D04BF2" w:rsidRDefault="005802F1" w:rsidP="005802F1">
      <w:pPr>
        <w:spacing w:line="360" w:lineRule="auto"/>
        <w:rPr>
          <w:sz w:val="13"/>
          <w:szCs w:val="13"/>
        </w:rPr>
      </w:pP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proofErr w:type="gramStart"/>
      <w:r w:rsidRPr="00D04BF2">
        <w:rPr>
          <w:b/>
          <w:bCs/>
          <w:sz w:val="24"/>
          <w:szCs w:val="24"/>
        </w:rPr>
        <w:t>I</w:t>
      </w:r>
      <w:r w:rsidRPr="00D04BF2">
        <w:rPr>
          <w:b/>
          <w:bCs/>
          <w:spacing w:val="13"/>
          <w:sz w:val="24"/>
          <w:szCs w:val="24"/>
        </w:rPr>
        <w:t xml:space="preserve"> </w:t>
      </w:r>
      <w:r w:rsidRPr="00D04BF2">
        <w:rPr>
          <w:b/>
          <w:bCs/>
          <w:sz w:val="24"/>
          <w:szCs w:val="24"/>
        </w:rPr>
        <w:t>:</w:t>
      </w:r>
      <w:proofErr w:type="gramEnd"/>
      <w:r w:rsidRPr="00D04BF2">
        <w:rPr>
          <w:b/>
          <w:bCs/>
          <w:spacing w:val="13"/>
          <w:sz w:val="24"/>
          <w:szCs w:val="24"/>
        </w:rPr>
        <w:t xml:space="preserve"> </w:t>
      </w:r>
      <w:r w:rsidRPr="00D04BF2">
        <w:rPr>
          <w:b/>
          <w:bCs/>
          <w:w w:val="103"/>
          <w:sz w:val="24"/>
          <w:szCs w:val="24"/>
        </w:rPr>
        <w:t>PEN</w:t>
      </w:r>
      <w:r w:rsidRPr="00D04BF2">
        <w:rPr>
          <w:b/>
          <w:bCs/>
          <w:spacing w:val="-8"/>
          <w:w w:val="103"/>
          <w:sz w:val="24"/>
          <w:szCs w:val="24"/>
        </w:rPr>
        <w:t>D</w:t>
      </w:r>
      <w:r w:rsidRPr="00D04BF2">
        <w:rPr>
          <w:b/>
          <w:bCs/>
          <w:w w:val="102"/>
          <w:sz w:val="24"/>
          <w:szCs w:val="24"/>
        </w:rPr>
        <w:t>AHUL</w:t>
      </w:r>
      <w:r w:rsidRPr="00D04BF2">
        <w:rPr>
          <w:b/>
          <w:bCs/>
          <w:spacing w:val="-14"/>
          <w:w w:val="102"/>
          <w:sz w:val="24"/>
          <w:szCs w:val="24"/>
        </w:rPr>
        <w:t>U</w:t>
      </w:r>
      <w:r w:rsidRPr="00D04BF2">
        <w:rPr>
          <w:b/>
          <w:bCs/>
          <w:w w:val="99"/>
          <w:sz w:val="24"/>
          <w:szCs w:val="24"/>
        </w:rPr>
        <w:t>AN</w:t>
      </w:r>
    </w:p>
    <w:p w:rsidR="005802F1" w:rsidRPr="00D04BF2" w:rsidRDefault="005802F1" w:rsidP="005802F1">
      <w:pPr>
        <w:spacing w:before="82" w:after="240" w:line="360" w:lineRule="auto"/>
        <w:ind w:left="588" w:right="69" w:firstLine="546"/>
        <w:rPr>
          <w:sz w:val="24"/>
          <w:szCs w:val="24"/>
        </w:rPr>
      </w:pPr>
      <w:proofErr w:type="spellStart"/>
      <w:r w:rsidRPr="00D04BF2">
        <w:rPr>
          <w:spacing w:val="-4"/>
          <w:sz w:val="24"/>
          <w:szCs w:val="24"/>
        </w:rPr>
        <w:t>P</w:t>
      </w:r>
      <w:r w:rsidRPr="00D04BF2">
        <w:rPr>
          <w:sz w:val="24"/>
          <w:szCs w:val="24"/>
        </w:rPr>
        <w:t>ada</w:t>
      </w:r>
      <w:proofErr w:type="spellEnd"/>
      <w:r w:rsidRPr="00D04BF2">
        <w:rPr>
          <w:spacing w:val="35"/>
          <w:sz w:val="24"/>
          <w:szCs w:val="24"/>
        </w:rPr>
        <w:t xml:space="preserve"> </w:t>
      </w:r>
      <w:proofErr w:type="spellStart"/>
      <w:proofErr w:type="gramStart"/>
      <w:r w:rsidRPr="00D04BF2">
        <w:rPr>
          <w:sz w:val="24"/>
          <w:szCs w:val="24"/>
        </w:rPr>
        <w:t>bab</w:t>
      </w:r>
      <w:proofErr w:type="spellEnd"/>
      <w:proofErr w:type="gramEnd"/>
      <w:r w:rsidRPr="00D04BF2">
        <w:rPr>
          <w:spacing w:val="37"/>
          <w:sz w:val="24"/>
          <w:szCs w:val="24"/>
        </w:rPr>
        <w:t xml:space="preserve"> </w:t>
      </w:r>
      <w:proofErr w:type="spellStart"/>
      <w:r w:rsidRPr="00D04BF2">
        <w:rPr>
          <w:sz w:val="24"/>
          <w:szCs w:val="24"/>
        </w:rPr>
        <w:t>ini</w:t>
      </w:r>
      <w:proofErr w:type="spellEnd"/>
      <w:r w:rsidRPr="00D04BF2">
        <w:rPr>
          <w:spacing w:val="37"/>
          <w:sz w:val="24"/>
          <w:szCs w:val="24"/>
        </w:rPr>
        <w:t xml:space="preserve"> </w:t>
      </w:r>
      <w:proofErr w:type="spellStart"/>
      <w:r w:rsidRPr="00D04BF2">
        <w:rPr>
          <w:sz w:val="24"/>
          <w:szCs w:val="24"/>
        </w:rPr>
        <w:t>dijelaskan</w:t>
      </w:r>
      <w:proofErr w:type="spellEnd"/>
      <w:r w:rsidRPr="00D04BF2">
        <w:rPr>
          <w:spacing w:val="30"/>
          <w:sz w:val="24"/>
          <w:szCs w:val="24"/>
        </w:rPr>
        <w:t xml:space="preserve"> </w:t>
      </w:r>
      <w:proofErr w:type="spellStart"/>
      <w:r w:rsidRPr="00D04BF2">
        <w:rPr>
          <w:sz w:val="24"/>
          <w:szCs w:val="24"/>
        </w:rPr>
        <w:t>latar</w:t>
      </w:r>
      <w:proofErr w:type="spellEnd"/>
      <w:r w:rsidRPr="00D04BF2">
        <w:rPr>
          <w:spacing w:val="36"/>
          <w:sz w:val="24"/>
          <w:szCs w:val="24"/>
        </w:rPr>
        <w:t xml:space="preserve"> </w:t>
      </w:r>
      <w:proofErr w:type="spellStart"/>
      <w:r w:rsidRPr="00D04BF2">
        <w:rPr>
          <w:sz w:val="24"/>
          <w:szCs w:val="24"/>
        </w:rPr>
        <w:t>belakang</w:t>
      </w:r>
      <w:proofErr w:type="spellEnd"/>
      <w:r w:rsidRPr="00D04BF2">
        <w:rPr>
          <w:sz w:val="24"/>
          <w:szCs w:val="24"/>
        </w:rPr>
        <w:t>,</w:t>
      </w:r>
      <w:r w:rsidRPr="00D04BF2">
        <w:rPr>
          <w:spacing w:val="41"/>
          <w:sz w:val="24"/>
          <w:szCs w:val="24"/>
        </w:rPr>
        <w:t xml:space="preserve"> </w:t>
      </w:r>
      <w:proofErr w:type="spellStart"/>
      <w:r w:rsidRPr="00D04BF2">
        <w:rPr>
          <w:sz w:val="24"/>
          <w:szCs w:val="24"/>
        </w:rPr>
        <w:t>rumusan</w:t>
      </w:r>
      <w:proofErr w:type="spellEnd"/>
      <w:r w:rsidRPr="00D04BF2">
        <w:rPr>
          <w:spacing w:val="32"/>
          <w:sz w:val="24"/>
          <w:szCs w:val="24"/>
        </w:rPr>
        <w:t xml:space="preserve"> </w:t>
      </w:r>
      <w:proofErr w:type="spellStart"/>
      <w:r w:rsidRPr="00D04BF2">
        <w:rPr>
          <w:sz w:val="24"/>
          <w:szCs w:val="24"/>
        </w:rPr>
        <w:t>masalah</w:t>
      </w:r>
      <w:proofErr w:type="spellEnd"/>
      <w:r w:rsidRPr="00D04BF2">
        <w:rPr>
          <w:sz w:val="24"/>
          <w:szCs w:val="24"/>
        </w:rPr>
        <w:t>,</w:t>
      </w:r>
      <w:r w:rsidRPr="00D04BF2">
        <w:rPr>
          <w:spacing w:val="42"/>
          <w:sz w:val="24"/>
          <w:szCs w:val="24"/>
        </w:rPr>
        <w:t xml:space="preserve"> </w:t>
      </w:r>
      <w:proofErr w:type="spellStart"/>
      <w:r w:rsidRPr="00D04BF2">
        <w:rPr>
          <w:sz w:val="24"/>
          <w:szCs w:val="24"/>
        </w:rPr>
        <w:t>batasan</w:t>
      </w:r>
      <w:proofErr w:type="spellEnd"/>
      <w:r w:rsidRPr="00D04BF2">
        <w:rPr>
          <w:sz w:val="24"/>
          <w:szCs w:val="24"/>
        </w:rPr>
        <w:t>,</w:t>
      </w:r>
      <w:r w:rsidRPr="00D04BF2">
        <w:rPr>
          <w:spacing w:val="42"/>
          <w:sz w:val="24"/>
          <w:szCs w:val="24"/>
        </w:rPr>
        <w:t xml:space="preserve"> </w:t>
      </w:r>
      <w:proofErr w:type="spellStart"/>
      <w:r w:rsidRPr="00D04BF2">
        <w:rPr>
          <w:sz w:val="24"/>
          <w:szCs w:val="24"/>
        </w:rPr>
        <w:t>tujuan</w:t>
      </w:r>
      <w:proofErr w:type="spellEnd"/>
      <w:r w:rsidRPr="00D04BF2">
        <w:rPr>
          <w:sz w:val="24"/>
          <w:szCs w:val="24"/>
        </w:rPr>
        <w:t xml:space="preserve">, </w:t>
      </w:r>
      <w:proofErr w:type="spellStart"/>
      <w:r w:rsidRPr="00D04BF2">
        <w:rPr>
          <w:sz w:val="24"/>
          <w:szCs w:val="24"/>
        </w:rPr>
        <w:t>man</w:t>
      </w:r>
      <w:r w:rsidRPr="00D04BF2">
        <w:rPr>
          <w:spacing w:val="-2"/>
          <w:sz w:val="24"/>
          <w:szCs w:val="24"/>
        </w:rPr>
        <w:t>f</w:t>
      </w:r>
      <w:r w:rsidRPr="00D04BF2">
        <w:rPr>
          <w:sz w:val="24"/>
          <w:szCs w:val="24"/>
        </w:rPr>
        <w:t>aat</w:t>
      </w:r>
      <w:proofErr w:type="spellEnd"/>
      <w:r w:rsidRPr="00D04BF2">
        <w:rPr>
          <w:sz w:val="24"/>
          <w:szCs w:val="24"/>
        </w:rPr>
        <w:t>,</w:t>
      </w:r>
      <w:r w:rsidRPr="00D04BF2">
        <w:rPr>
          <w:spacing w:val="-8"/>
          <w:sz w:val="24"/>
          <w:szCs w:val="24"/>
        </w:rPr>
        <w:t xml:space="preserve"> </w:t>
      </w:r>
      <w:proofErr w:type="spellStart"/>
      <w:r w:rsidRPr="00D04BF2">
        <w:rPr>
          <w:spacing w:val="-2"/>
          <w:sz w:val="24"/>
          <w:szCs w:val="24"/>
        </w:rPr>
        <w:t>k</w:t>
      </w:r>
      <w:r w:rsidRPr="00D04BF2">
        <w:rPr>
          <w:sz w:val="24"/>
          <w:szCs w:val="24"/>
        </w:rPr>
        <w:t>easlian</w:t>
      </w:r>
      <w:proofErr w:type="spellEnd"/>
      <w:r w:rsidRPr="00D04BF2">
        <w:rPr>
          <w:spacing w:val="-8"/>
          <w:sz w:val="24"/>
          <w:szCs w:val="24"/>
        </w:rPr>
        <w:t xml:space="preserve"> </w:t>
      </w:r>
      <w:proofErr w:type="spellStart"/>
      <w:r w:rsidRPr="00D04BF2">
        <w:rPr>
          <w:sz w:val="24"/>
          <w:szCs w:val="24"/>
        </w:rPr>
        <w:t>penelitian</w:t>
      </w:r>
      <w:proofErr w:type="spellEnd"/>
      <w:r w:rsidRPr="00D04BF2">
        <w:rPr>
          <w:sz w:val="24"/>
          <w:szCs w:val="24"/>
        </w:rPr>
        <w:t>,</w:t>
      </w:r>
      <w:r w:rsidRPr="00D04BF2">
        <w:rPr>
          <w:spacing w:val="-10"/>
          <w:sz w:val="24"/>
          <w:szCs w:val="24"/>
        </w:rPr>
        <w:t xml:space="preserve"> </w:t>
      </w:r>
      <w:proofErr w:type="spellStart"/>
      <w:r w:rsidRPr="00D04BF2">
        <w:rPr>
          <w:sz w:val="24"/>
          <w:szCs w:val="24"/>
        </w:rPr>
        <w:t>dan</w:t>
      </w:r>
      <w:proofErr w:type="spellEnd"/>
      <w:r w:rsidRPr="00D04BF2">
        <w:rPr>
          <w:spacing w:val="-3"/>
          <w:sz w:val="24"/>
          <w:szCs w:val="24"/>
        </w:rPr>
        <w:t xml:space="preserve"> </w:t>
      </w:r>
      <w:proofErr w:type="spellStart"/>
      <w:r w:rsidRPr="00D04BF2">
        <w:rPr>
          <w:sz w:val="24"/>
          <w:szCs w:val="24"/>
        </w:rPr>
        <w:t>sistematika</w:t>
      </w:r>
      <w:proofErr w:type="spellEnd"/>
      <w:r w:rsidRPr="00D04BF2">
        <w:rPr>
          <w:spacing w:val="-11"/>
          <w:sz w:val="24"/>
          <w:szCs w:val="24"/>
        </w:rPr>
        <w:t xml:space="preserve"> </w:t>
      </w:r>
      <w:proofErr w:type="spellStart"/>
      <w:r w:rsidRPr="00D04BF2">
        <w:rPr>
          <w:sz w:val="24"/>
          <w:szCs w:val="24"/>
        </w:rPr>
        <w:t>penulisan</w:t>
      </w:r>
      <w:proofErr w:type="spellEnd"/>
      <w:r w:rsidRPr="00D04BF2">
        <w:rPr>
          <w:sz w:val="24"/>
          <w:szCs w:val="24"/>
        </w:rPr>
        <w:t>.</w:t>
      </w: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proofErr w:type="gramStart"/>
      <w:r w:rsidRPr="00D04BF2">
        <w:rPr>
          <w:b/>
          <w:bCs/>
          <w:sz w:val="24"/>
          <w:szCs w:val="24"/>
        </w:rPr>
        <w:t>II</w:t>
      </w:r>
      <w:r w:rsidRPr="00D04BF2">
        <w:rPr>
          <w:b/>
          <w:bCs/>
          <w:spacing w:val="26"/>
          <w:sz w:val="24"/>
          <w:szCs w:val="24"/>
        </w:rPr>
        <w:t xml:space="preserve"> </w:t>
      </w:r>
      <w:r w:rsidRPr="00D04BF2">
        <w:rPr>
          <w:b/>
          <w:bCs/>
          <w:sz w:val="24"/>
          <w:szCs w:val="24"/>
        </w:rPr>
        <w:t>:</w:t>
      </w:r>
      <w:proofErr w:type="gramEnd"/>
      <w:r w:rsidRPr="00D04BF2">
        <w:rPr>
          <w:b/>
          <w:bCs/>
          <w:spacing w:val="13"/>
          <w:sz w:val="24"/>
          <w:szCs w:val="24"/>
        </w:rPr>
        <w:t xml:space="preserve"> </w:t>
      </w:r>
      <w:r w:rsidRPr="00D04BF2">
        <w:rPr>
          <w:b/>
          <w:bCs/>
          <w:w w:val="105"/>
          <w:sz w:val="24"/>
          <w:szCs w:val="24"/>
        </w:rPr>
        <w:t>ME</w:t>
      </w:r>
      <w:r w:rsidRPr="00D04BF2">
        <w:rPr>
          <w:b/>
          <w:bCs/>
          <w:spacing w:val="-4"/>
          <w:w w:val="105"/>
          <w:sz w:val="24"/>
          <w:szCs w:val="24"/>
        </w:rPr>
        <w:t>T</w:t>
      </w:r>
      <w:r w:rsidRPr="00D04BF2">
        <w:rPr>
          <w:b/>
          <w:bCs/>
          <w:w w:val="105"/>
          <w:sz w:val="24"/>
          <w:szCs w:val="24"/>
        </w:rPr>
        <w:t>ODOLOGI</w:t>
      </w:r>
      <w:r w:rsidRPr="00D04BF2">
        <w:rPr>
          <w:b/>
          <w:bCs/>
          <w:spacing w:val="13"/>
          <w:w w:val="105"/>
          <w:sz w:val="24"/>
          <w:szCs w:val="24"/>
        </w:rPr>
        <w:t xml:space="preserve"> </w:t>
      </w:r>
      <w:r w:rsidRPr="00D04BF2">
        <w:rPr>
          <w:b/>
          <w:bCs/>
          <w:w w:val="105"/>
          <w:sz w:val="24"/>
          <w:szCs w:val="24"/>
        </w:rPr>
        <w:t>PENELITIAN</w:t>
      </w:r>
    </w:p>
    <w:p w:rsidR="00C65267" w:rsidRPr="00007A64" w:rsidRDefault="005802F1" w:rsidP="00007A64">
      <w:pPr>
        <w:spacing w:before="82" w:after="240" w:line="360" w:lineRule="auto"/>
        <w:ind w:left="588" w:right="69" w:firstLine="546"/>
        <w:rPr>
          <w:sz w:val="24"/>
          <w:szCs w:val="24"/>
          <w:lang w:val="id-ID"/>
        </w:rPr>
      </w:pPr>
      <w:proofErr w:type="spellStart"/>
      <w:r w:rsidRPr="00D04BF2">
        <w:rPr>
          <w:spacing w:val="-4"/>
          <w:sz w:val="24"/>
          <w:szCs w:val="24"/>
        </w:rPr>
        <w:t>P</w:t>
      </w:r>
      <w:r w:rsidRPr="00D04BF2">
        <w:rPr>
          <w:sz w:val="24"/>
          <w:szCs w:val="24"/>
        </w:rPr>
        <w:t>ada</w:t>
      </w:r>
      <w:proofErr w:type="spellEnd"/>
      <w:r w:rsidRPr="00D04BF2">
        <w:rPr>
          <w:spacing w:val="34"/>
          <w:sz w:val="24"/>
          <w:szCs w:val="24"/>
        </w:rPr>
        <w:t xml:space="preserve"> </w:t>
      </w:r>
      <w:proofErr w:type="spellStart"/>
      <w:proofErr w:type="gramStart"/>
      <w:r w:rsidRPr="00D04BF2">
        <w:rPr>
          <w:sz w:val="24"/>
          <w:szCs w:val="24"/>
        </w:rPr>
        <w:t>bab</w:t>
      </w:r>
      <w:proofErr w:type="spellEnd"/>
      <w:proofErr w:type="gramEnd"/>
      <w:r w:rsidRPr="00D04BF2">
        <w:rPr>
          <w:spacing w:val="36"/>
          <w:sz w:val="24"/>
          <w:szCs w:val="24"/>
        </w:rPr>
        <w:t xml:space="preserve"> </w:t>
      </w:r>
      <w:proofErr w:type="spellStart"/>
      <w:r w:rsidRPr="00D04BF2">
        <w:rPr>
          <w:sz w:val="24"/>
          <w:szCs w:val="24"/>
        </w:rPr>
        <w:t>ini</w:t>
      </w:r>
      <w:proofErr w:type="spellEnd"/>
      <w:r w:rsidRPr="00D04BF2">
        <w:rPr>
          <w:spacing w:val="36"/>
          <w:sz w:val="24"/>
          <w:szCs w:val="24"/>
        </w:rPr>
        <w:t xml:space="preserve"> </w:t>
      </w:r>
      <w:proofErr w:type="spellStart"/>
      <w:r w:rsidRPr="00D04BF2">
        <w:rPr>
          <w:sz w:val="24"/>
          <w:szCs w:val="24"/>
        </w:rPr>
        <w:t>dijelaskan</w:t>
      </w:r>
      <w:proofErr w:type="spellEnd"/>
      <w:r w:rsidRPr="00D04BF2">
        <w:rPr>
          <w:spacing w:val="29"/>
          <w:sz w:val="24"/>
          <w:szCs w:val="24"/>
        </w:rPr>
        <w:t xml:space="preserve"> </w:t>
      </w:r>
      <w:proofErr w:type="spellStart"/>
      <w:r w:rsidRPr="00D04BF2">
        <w:rPr>
          <w:sz w:val="24"/>
          <w:szCs w:val="24"/>
        </w:rPr>
        <w:t>metode</w:t>
      </w:r>
      <w:proofErr w:type="spellEnd"/>
      <w:r w:rsidRPr="00D04BF2">
        <w:rPr>
          <w:spacing w:val="32"/>
          <w:sz w:val="24"/>
          <w:szCs w:val="24"/>
        </w:rPr>
        <w:t xml:space="preserve"> </w:t>
      </w:r>
      <w:r w:rsidRPr="00D04BF2">
        <w:rPr>
          <w:sz w:val="24"/>
          <w:szCs w:val="24"/>
        </w:rPr>
        <w:t>yang</w:t>
      </w:r>
      <w:r w:rsidRPr="00D04BF2">
        <w:rPr>
          <w:spacing w:val="34"/>
          <w:sz w:val="24"/>
          <w:szCs w:val="24"/>
        </w:rPr>
        <w:t xml:space="preserve"> </w:t>
      </w:r>
      <w:proofErr w:type="spellStart"/>
      <w:r w:rsidRPr="00D04BF2">
        <w:rPr>
          <w:sz w:val="24"/>
          <w:szCs w:val="24"/>
        </w:rPr>
        <w:t>digunakan</w:t>
      </w:r>
      <w:proofErr w:type="spellEnd"/>
      <w:r w:rsidRPr="00D04BF2">
        <w:rPr>
          <w:spacing w:val="29"/>
          <w:sz w:val="24"/>
          <w:szCs w:val="24"/>
        </w:rPr>
        <w:t xml:space="preserve"> </w:t>
      </w:r>
      <w:proofErr w:type="spellStart"/>
      <w:r w:rsidRPr="00D04BF2">
        <w:rPr>
          <w:sz w:val="24"/>
          <w:szCs w:val="24"/>
        </w:rPr>
        <w:t>dalam</w:t>
      </w:r>
      <w:proofErr w:type="spellEnd"/>
      <w:r w:rsidRPr="00D04BF2">
        <w:rPr>
          <w:spacing w:val="33"/>
          <w:sz w:val="24"/>
          <w:szCs w:val="24"/>
        </w:rPr>
        <w:t xml:space="preserve"> </w:t>
      </w:r>
      <w:proofErr w:type="spellStart"/>
      <w:r w:rsidRPr="00D04BF2">
        <w:rPr>
          <w:sz w:val="24"/>
          <w:szCs w:val="24"/>
        </w:rPr>
        <w:t>penelitian</w:t>
      </w:r>
      <w:proofErr w:type="spellEnd"/>
      <w:r w:rsidRPr="00D04BF2">
        <w:rPr>
          <w:spacing w:val="30"/>
          <w:sz w:val="24"/>
          <w:szCs w:val="24"/>
        </w:rPr>
        <w:t xml:space="preserve"> </w:t>
      </w:r>
      <w:proofErr w:type="spellStart"/>
      <w:r w:rsidRPr="00D04BF2">
        <w:rPr>
          <w:sz w:val="24"/>
          <w:szCs w:val="24"/>
        </w:rPr>
        <w:t>meliputi</w:t>
      </w:r>
      <w:proofErr w:type="spellEnd"/>
      <w:r w:rsidRPr="00D04BF2">
        <w:rPr>
          <w:spacing w:val="-5"/>
          <w:sz w:val="24"/>
          <w:szCs w:val="24"/>
        </w:rPr>
        <w:t xml:space="preserve"> </w:t>
      </w:r>
      <w:proofErr w:type="spellStart"/>
      <w:r w:rsidRPr="00D04BF2">
        <w:rPr>
          <w:sz w:val="24"/>
          <w:szCs w:val="24"/>
        </w:rPr>
        <w:t>alat</w:t>
      </w:r>
      <w:proofErr w:type="spellEnd"/>
      <w:r w:rsidRPr="00D04BF2">
        <w:rPr>
          <w:spacing w:val="-3"/>
          <w:sz w:val="24"/>
          <w:szCs w:val="24"/>
        </w:rPr>
        <w:t xml:space="preserve"> </w:t>
      </w:r>
      <w:proofErr w:type="spellStart"/>
      <w:r w:rsidRPr="00D04BF2">
        <w:rPr>
          <w:sz w:val="24"/>
          <w:szCs w:val="24"/>
        </w:rPr>
        <w:t>dan</w:t>
      </w:r>
      <w:proofErr w:type="spellEnd"/>
      <w:r w:rsidRPr="00D04BF2">
        <w:rPr>
          <w:spacing w:val="-3"/>
          <w:sz w:val="24"/>
          <w:szCs w:val="24"/>
        </w:rPr>
        <w:t xml:space="preserve"> </w:t>
      </w:r>
      <w:proofErr w:type="spellStart"/>
      <w:r w:rsidRPr="00D04BF2">
        <w:rPr>
          <w:sz w:val="24"/>
          <w:szCs w:val="24"/>
        </w:rPr>
        <w:t>bahan</w:t>
      </w:r>
      <w:proofErr w:type="spellEnd"/>
      <w:r w:rsidRPr="00D04BF2">
        <w:rPr>
          <w:sz w:val="24"/>
          <w:szCs w:val="24"/>
        </w:rPr>
        <w:t>,</w:t>
      </w:r>
      <w:r w:rsidRPr="00D04BF2">
        <w:rPr>
          <w:spacing w:val="-6"/>
          <w:sz w:val="24"/>
          <w:szCs w:val="24"/>
        </w:rPr>
        <w:t xml:space="preserve"> </w:t>
      </w:r>
      <w:proofErr w:type="spellStart"/>
      <w:r w:rsidRPr="00D04BF2">
        <w:rPr>
          <w:sz w:val="24"/>
          <w:szCs w:val="24"/>
        </w:rPr>
        <w:t>serta</w:t>
      </w:r>
      <w:proofErr w:type="spellEnd"/>
      <w:r w:rsidRPr="00D04BF2">
        <w:rPr>
          <w:spacing w:val="-5"/>
          <w:sz w:val="24"/>
          <w:szCs w:val="24"/>
        </w:rPr>
        <w:t xml:space="preserve"> </w:t>
      </w:r>
      <w:proofErr w:type="spellStart"/>
      <w:r w:rsidRPr="00D04BF2">
        <w:rPr>
          <w:sz w:val="24"/>
          <w:szCs w:val="24"/>
        </w:rPr>
        <w:t>tahapan</w:t>
      </w:r>
      <w:proofErr w:type="spellEnd"/>
      <w:r w:rsidRPr="00D04BF2">
        <w:rPr>
          <w:spacing w:val="-7"/>
          <w:sz w:val="24"/>
          <w:szCs w:val="24"/>
        </w:rPr>
        <w:t xml:space="preserve"> </w:t>
      </w:r>
      <w:proofErr w:type="spellStart"/>
      <w:r w:rsidRPr="00D04BF2">
        <w:rPr>
          <w:sz w:val="24"/>
          <w:szCs w:val="24"/>
        </w:rPr>
        <w:t>dan</w:t>
      </w:r>
      <w:proofErr w:type="spellEnd"/>
      <w:r w:rsidRPr="00D04BF2">
        <w:rPr>
          <w:spacing w:val="-3"/>
          <w:sz w:val="24"/>
          <w:szCs w:val="24"/>
        </w:rPr>
        <w:t xml:space="preserve"> </w:t>
      </w:r>
      <w:proofErr w:type="spellStart"/>
      <w:r w:rsidRPr="00D04BF2">
        <w:rPr>
          <w:sz w:val="24"/>
          <w:szCs w:val="24"/>
        </w:rPr>
        <w:t>alur</w:t>
      </w:r>
      <w:proofErr w:type="spellEnd"/>
      <w:r w:rsidRPr="00D04BF2">
        <w:rPr>
          <w:spacing w:val="-4"/>
          <w:sz w:val="24"/>
          <w:szCs w:val="24"/>
        </w:rPr>
        <w:t xml:space="preserve"> </w:t>
      </w:r>
      <w:proofErr w:type="spellStart"/>
      <w:r w:rsidRPr="00D04BF2">
        <w:rPr>
          <w:sz w:val="24"/>
          <w:szCs w:val="24"/>
        </w:rPr>
        <w:t>pengerjaan</w:t>
      </w:r>
      <w:proofErr w:type="spellEnd"/>
      <w:r w:rsidRPr="00D04BF2">
        <w:rPr>
          <w:spacing w:val="-11"/>
          <w:sz w:val="24"/>
          <w:szCs w:val="24"/>
        </w:rPr>
        <w:t xml:space="preserve"> </w:t>
      </w:r>
      <w:proofErr w:type="spellStart"/>
      <w:r w:rsidRPr="00D04BF2">
        <w:rPr>
          <w:sz w:val="24"/>
          <w:szCs w:val="24"/>
        </w:rPr>
        <w:t>pr</w:t>
      </w:r>
      <w:r w:rsidRPr="00D04BF2">
        <w:rPr>
          <w:spacing w:val="-2"/>
          <w:sz w:val="24"/>
          <w:szCs w:val="24"/>
        </w:rPr>
        <w:t>o</w:t>
      </w:r>
      <w:r w:rsidRPr="00D04BF2">
        <w:rPr>
          <w:sz w:val="24"/>
          <w:szCs w:val="24"/>
        </w:rPr>
        <w:t>yek</w:t>
      </w:r>
      <w:proofErr w:type="spellEnd"/>
      <w:r w:rsidRPr="00D04BF2">
        <w:rPr>
          <w:sz w:val="24"/>
          <w:szCs w:val="24"/>
          <w:lang w:val="id-ID"/>
        </w:rPr>
        <w:t xml:space="preserve"> dan jadwal kegiatan</w:t>
      </w: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proofErr w:type="gramStart"/>
      <w:r w:rsidRPr="00D04BF2">
        <w:rPr>
          <w:b/>
          <w:bCs/>
          <w:sz w:val="24"/>
          <w:szCs w:val="24"/>
        </w:rPr>
        <w:t>III</w:t>
      </w:r>
      <w:r w:rsidRPr="00D04BF2">
        <w:rPr>
          <w:b/>
          <w:bCs/>
          <w:spacing w:val="38"/>
          <w:sz w:val="24"/>
          <w:szCs w:val="24"/>
        </w:rPr>
        <w:t xml:space="preserve"> </w:t>
      </w:r>
      <w:r w:rsidRPr="00D04BF2">
        <w:rPr>
          <w:b/>
          <w:bCs/>
          <w:sz w:val="24"/>
          <w:szCs w:val="24"/>
        </w:rPr>
        <w:t>:</w:t>
      </w:r>
      <w:proofErr w:type="gramEnd"/>
      <w:r w:rsidRPr="00D04BF2">
        <w:rPr>
          <w:b/>
          <w:bCs/>
          <w:spacing w:val="13"/>
          <w:sz w:val="24"/>
          <w:szCs w:val="24"/>
        </w:rPr>
        <w:t xml:space="preserve"> </w:t>
      </w:r>
      <w:r w:rsidRPr="00D04BF2">
        <w:rPr>
          <w:b/>
          <w:bCs/>
          <w:w w:val="104"/>
          <w:sz w:val="24"/>
          <w:szCs w:val="24"/>
        </w:rPr>
        <w:t>RANCANGAN</w:t>
      </w:r>
      <w:r w:rsidRPr="00D04BF2">
        <w:rPr>
          <w:b/>
          <w:bCs/>
          <w:spacing w:val="16"/>
          <w:w w:val="104"/>
          <w:sz w:val="24"/>
          <w:szCs w:val="24"/>
        </w:rPr>
        <w:t xml:space="preserve"> </w:t>
      </w:r>
      <w:r w:rsidRPr="00D04BF2">
        <w:rPr>
          <w:b/>
          <w:bCs/>
          <w:w w:val="104"/>
          <w:sz w:val="24"/>
          <w:szCs w:val="24"/>
        </w:rPr>
        <w:t>SISTEM</w:t>
      </w:r>
    </w:p>
    <w:p w:rsidR="00F96E4D" w:rsidRPr="00D04BF2" w:rsidRDefault="005802F1" w:rsidP="00C65267">
      <w:pPr>
        <w:spacing w:before="82" w:after="240" w:line="360" w:lineRule="auto"/>
        <w:ind w:left="567" w:firstLine="567"/>
        <w:rPr>
          <w:sz w:val="24"/>
          <w:szCs w:val="24"/>
        </w:rPr>
      </w:pPr>
      <w:proofErr w:type="spellStart"/>
      <w:r w:rsidRPr="00D04BF2">
        <w:rPr>
          <w:spacing w:val="-4"/>
          <w:sz w:val="24"/>
          <w:szCs w:val="24"/>
        </w:rPr>
        <w:t>P</w:t>
      </w:r>
      <w:r w:rsidRPr="00D04BF2">
        <w:rPr>
          <w:sz w:val="24"/>
          <w:szCs w:val="24"/>
        </w:rPr>
        <w:t>ada</w:t>
      </w:r>
      <w:proofErr w:type="spellEnd"/>
      <w:r w:rsidRPr="00D04BF2">
        <w:rPr>
          <w:spacing w:val="-5"/>
          <w:sz w:val="24"/>
          <w:szCs w:val="24"/>
        </w:rPr>
        <w:t xml:space="preserve"> </w:t>
      </w:r>
      <w:proofErr w:type="spellStart"/>
      <w:proofErr w:type="gramStart"/>
      <w:r w:rsidRPr="00D04BF2">
        <w:rPr>
          <w:sz w:val="24"/>
          <w:szCs w:val="24"/>
        </w:rPr>
        <w:t>bab</w:t>
      </w:r>
      <w:proofErr w:type="spellEnd"/>
      <w:proofErr w:type="gramEnd"/>
      <w:r w:rsidRPr="00D04BF2">
        <w:rPr>
          <w:spacing w:val="-3"/>
          <w:sz w:val="24"/>
          <w:szCs w:val="24"/>
        </w:rPr>
        <w:t xml:space="preserve"> </w:t>
      </w:r>
      <w:proofErr w:type="spellStart"/>
      <w:r w:rsidRPr="00D04BF2">
        <w:rPr>
          <w:sz w:val="24"/>
          <w:szCs w:val="24"/>
        </w:rPr>
        <w:t>ini</w:t>
      </w:r>
      <w:proofErr w:type="spellEnd"/>
      <w:r w:rsidRPr="00D04BF2">
        <w:rPr>
          <w:spacing w:val="-3"/>
          <w:sz w:val="24"/>
          <w:szCs w:val="24"/>
        </w:rPr>
        <w:t xml:space="preserve"> </w:t>
      </w:r>
      <w:proofErr w:type="spellStart"/>
      <w:r w:rsidRPr="00D04BF2">
        <w:rPr>
          <w:sz w:val="24"/>
          <w:szCs w:val="24"/>
        </w:rPr>
        <w:t>dijelaskan</w:t>
      </w:r>
      <w:proofErr w:type="spellEnd"/>
      <w:r w:rsidRPr="00D04BF2">
        <w:rPr>
          <w:spacing w:val="-10"/>
          <w:sz w:val="24"/>
          <w:szCs w:val="24"/>
        </w:rPr>
        <w:t xml:space="preserve"> </w:t>
      </w:r>
      <w:proofErr w:type="spellStart"/>
      <w:r w:rsidRPr="00D04BF2">
        <w:rPr>
          <w:sz w:val="24"/>
          <w:szCs w:val="24"/>
        </w:rPr>
        <w:t>rancan</w:t>
      </w:r>
      <w:r w:rsidRPr="00D04BF2">
        <w:rPr>
          <w:spacing w:val="-1"/>
          <w:sz w:val="24"/>
          <w:szCs w:val="24"/>
        </w:rPr>
        <w:t>g</w:t>
      </w:r>
      <w:r w:rsidRPr="00D04BF2">
        <w:rPr>
          <w:sz w:val="24"/>
          <w:szCs w:val="24"/>
        </w:rPr>
        <w:t>an</w:t>
      </w:r>
      <w:proofErr w:type="spellEnd"/>
      <w:r w:rsidRPr="00D04BF2">
        <w:rPr>
          <w:spacing w:val="-17"/>
          <w:sz w:val="24"/>
          <w:szCs w:val="24"/>
        </w:rPr>
        <w:t xml:space="preserve"> </w:t>
      </w:r>
      <w:proofErr w:type="spellStart"/>
      <w:r w:rsidRPr="00D04BF2">
        <w:rPr>
          <w:sz w:val="24"/>
          <w:szCs w:val="24"/>
        </w:rPr>
        <w:t>sistem</w:t>
      </w:r>
      <w:proofErr w:type="spellEnd"/>
      <w:r w:rsidRPr="00D04BF2">
        <w:rPr>
          <w:spacing w:val="-6"/>
          <w:sz w:val="24"/>
          <w:szCs w:val="24"/>
        </w:rPr>
        <w:t xml:space="preserve"> </w:t>
      </w:r>
      <w:proofErr w:type="spellStart"/>
      <w:r w:rsidRPr="00D04BF2">
        <w:rPr>
          <w:sz w:val="24"/>
          <w:szCs w:val="24"/>
        </w:rPr>
        <w:t>pr</w:t>
      </w:r>
      <w:r w:rsidRPr="00D04BF2">
        <w:rPr>
          <w:spacing w:val="-2"/>
          <w:sz w:val="24"/>
          <w:szCs w:val="24"/>
        </w:rPr>
        <w:t>o</w:t>
      </w:r>
      <w:r w:rsidRPr="00D04BF2">
        <w:rPr>
          <w:sz w:val="24"/>
          <w:szCs w:val="24"/>
        </w:rPr>
        <w:t>yek</w:t>
      </w:r>
      <w:proofErr w:type="spellEnd"/>
      <w:r w:rsidRPr="00D04BF2">
        <w:rPr>
          <w:spacing w:val="-7"/>
          <w:sz w:val="24"/>
          <w:szCs w:val="24"/>
        </w:rPr>
        <w:t xml:space="preserve"> </w:t>
      </w:r>
      <w:r w:rsidRPr="00D04BF2">
        <w:rPr>
          <w:sz w:val="24"/>
          <w:szCs w:val="24"/>
        </w:rPr>
        <w:t>yang</w:t>
      </w:r>
      <w:r w:rsidRPr="00D04BF2">
        <w:rPr>
          <w:spacing w:val="-5"/>
          <w:sz w:val="24"/>
          <w:szCs w:val="24"/>
        </w:rPr>
        <w:t xml:space="preserve"> </w:t>
      </w:r>
      <w:r w:rsidRPr="00D04BF2">
        <w:rPr>
          <w:spacing w:val="-5"/>
          <w:sz w:val="24"/>
          <w:szCs w:val="24"/>
          <w:lang w:val="id-ID"/>
        </w:rPr>
        <w:t>meliputi deskripsi sistem, use case diagram dan karakteristik pengguna</w:t>
      </w:r>
    </w:p>
    <w:p w:rsidR="005802F1" w:rsidRPr="00D04BF2" w:rsidRDefault="005802F1" w:rsidP="005802F1">
      <w:pPr>
        <w:spacing w:line="360" w:lineRule="auto"/>
        <w:ind w:left="588"/>
        <w:rPr>
          <w:b/>
          <w:bCs/>
          <w:sz w:val="24"/>
          <w:szCs w:val="24"/>
        </w:rPr>
      </w:pPr>
      <w:r w:rsidRPr="00D04BF2">
        <w:rPr>
          <w:b/>
          <w:bCs/>
          <w:spacing w:val="-7"/>
          <w:sz w:val="24"/>
          <w:szCs w:val="24"/>
        </w:rPr>
        <w:t>B</w:t>
      </w:r>
      <w:r w:rsidRPr="00D04BF2">
        <w:rPr>
          <w:b/>
          <w:bCs/>
          <w:sz w:val="24"/>
          <w:szCs w:val="24"/>
        </w:rPr>
        <w:t>AB</w:t>
      </w:r>
      <w:r w:rsidRPr="00D04BF2">
        <w:rPr>
          <w:b/>
          <w:bCs/>
          <w:spacing w:val="-5"/>
          <w:sz w:val="24"/>
          <w:szCs w:val="24"/>
        </w:rPr>
        <w:t xml:space="preserve"> </w:t>
      </w:r>
      <w:proofErr w:type="gramStart"/>
      <w:r w:rsidRPr="00D04BF2">
        <w:rPr>
          <w:b/>
          <w:bCs/>
          <w:sz w:val="24"/>
          <w:szCs w:val="24"/>
        </w:rPr>
        <w:t>IV</w:t>
      </w:r>
      <w:r w:rsidRPr="00D04BF2">
        <w:rPr>
          <w:b/>
          <w:bCs/>
          <w:spacing w:val="10"/>
          <w:sz w:val="24"/>
          <w:szCs w:val="24"/>
        </w:rPr>
        <w:t xml:space="preserve"> </w:t>
      </w:r>
      <w:r w:rsidRPr="00D04BF2">
        <w:rPr>
          <w:b/>
          <w:bCs/>
          <w:sz w:val="24"/>
          <w:szCs w:val="24"/>
        </w:rPr>
        <w:t>:</w:t>
      </w:r>
      <w:proofErr w:type="gramEnd"/>
      <w:r w:rsidRPr="00D04BF2">
        <w:rPr>
          <w:b/>
          <w:bCs/>
          <w:spacing w:val="13"/>
          <w:sz w:val="24"/>
          <w:szCs w:val="24"/>
        </w:rPr>
        <w:t xml:space="preserve"> </w:t>
      </w:r>
      <w:r w:rsidRPr="00D04BF2">
        <w:rPr>
          <w:b/>
          <w:bCs/>
          <w:w w:val="105"/>
          <w:sz w:val="24"/>
          <w:szCs w:val="24"/>
        </w:rPr>
        <w:t>EKSPEKTASI</w:t>
      </w:r>
      <w:r w:rsidRPr="00D04BF2">
        <w:rPr>
          <w:b/>
          <w:bCs/>
          <w:spacing w:val="7"/>
          <w:w w:val="105"/>
          <w:sz w:val="24"/>
          <w:szCs w:val="24"/>
        </w:rPr>
        <w:t xml:space="preserve"> </w:t>
      </w:r>
      <w:r w:rsidRPr="00D04BF2">
        <w:rPr>
          <w:b/>
          <w:bCs/>
          <w:w w:val="105"/>
          <w:sz w:val="24"/>
          <w:szCs w:val="24"/>
        </w:rPr>
        <w:t>HASIL</w:t>
      </w:r>
    </w:p>
    <w:p w:rsidR="005802F1" w:rsidRPr="00D04BF2" w:rsidRDefault="005802F1" w:rsidP="005802F1">
      <w:pPr>
        <w:spacing w:before="82" w:line="360" w:lineRule="auto"/>
        <w:ind w:left="720" w:firstLine="414"/>
        <w:rPr>
          <w:sz w:val="24"/>
          <w:szCs w:val="24"/>
          <w:lang w:val="id-ID"/>
        </w:rPr>
        <w:sectPr w:rsidR="005802F1" w:rsidRPr="00D04BF2" w:rsidSect="009927B3">
          <w:footerReference w:type="default" r:id="rId11"/>
          <w:pgSz w:w="11906" w:h="16838"/>
          <w:pgMar w:top="1440" w:right="1440" w:bottom="1440" w:left="1701" w:header="708" w:footer="708" w:gutter="0"/>
          <w:pgNumType w:start="1"/>
          <w:cols w:space="708"/>
          <w:docGrid w:linePitch="360"/>
        </w:sectPr>
      </w:pPr>
      <w:proofErr w:type="spellStart"/>
      <w:r w:rsidRPr="00D04BF2">
        <w:rPr>
          <w:spacing w:val="-4"/>
          <w:sz w:val="24"/>
          <w:szCs w:val="24"/>
        </w:rPr>
        <w:t>P</w:t>
      </w:r>
      <w:r w:rsidRPr="00D04BF2">
        <w:rPr>
          <w:sz w:val="24"/>
          <w:szCs w:val="24"/>
        </w:rPr>
        <w:t>ada</w:t>
      </w:r>
      <w:proofErr w:type="spellEnd"/>
      <w:r w:rsidRPr="00D04BF2">
        <w:rPr>
          <w:spacing w:val="-5"/>
          <w:sz w:val="24"/>
          <w:szCs w:val="24"/>
        </w:rPr>
        <w:t xml:space="preserve"> </w:t>
      </w:r>
      <w:proofErr w:type="spellStart"/>
      <w:r w:rsidRPr="00D04BF2">
        <w:rPr>
          <w:sz w:val="24"/>
          <w:szCs w:val="24"/>
        </w:rPr>
        <w:t>bab</w:t>
      </w:r>
      <w:proofErr w:type="spellEnd"/>
      <w:r w:rsidRPr="00D04BF2">
        <w:rPr>
          <w:spacing w:val="-3"/>
          <w:sz w:val="24"/>
          <w:szCs w:val="24"/>
        </w:rPr>
        <w:t xml:space="preserve"> </w:t>
      </w:r>
      <w:proofErr w:type="spellStart"/>
      <w:r w:rsidRPr="00D04BF2">
        <w:rPr>
          <w:sz w:val="24"/>
          <w:szCs w:val="24"/>
        </w:rPr>
        <w:t>ini</w:t>
      </w:r>
      <w:proofErr w:type="spellEnd"/>
      <w:r w:rsidRPr="00D04BF2">
        <w:rPr>
          <w:spacing w:val="-3"/>
          <w:sz w:val="24"/>
          <w:szCs w:val="24"/>
        </w:rPr>
        <w:t xml:space="preserve"> </w:t>
      </w:r>
      <w:proofErr w:type="spellStart"/>
      <w:r w:rsidRPr="00D04BF2">
        <w:rPr>
          <w:sz w:val="24"/>
          <w:szCs w:val="24"/>
        </w:rPr>
        <w:t>dituliskan</w:t>
      </w:r>
      <w:proofErr w:type="spellEnd"/>
      <w:r w:rsidRPr="00D04BF2">
        <w:rPr>
          <w:spacing w:val="-9"/>
          <w:sz w:val="24"/>
          <w:szCs w:val="24"/>
        </w:rPr>
        <w:t xml:space="preserve"> </w:t>
      </w:r>
      <w:r w:rsidRPr="00D04BF2">
        <w:rPr>
          <w:sz w:val="24"/>
          <w:szCs w:val="24"/>
          <w:lang w:val="id-ID"/>
        </w:rPr>
        <w:t>h</w:t>
      </w:r>
      <w:proofErr w:type="spellStart"/>
      <w:r w:rsidRPr="00D04BF2">
        <w:rPr>
          <w:sz w:val="24"/>
          <w:szCs w:val="24"/>
        </w:rPr>
        <w:t>asil</w:t>
      </w:r>
      <w:proofErr w:type="spellEnd"/>
      <w:r w:rsidRPr="00D04BF2">
        <w:rPr>
          <w:spacing w:val="-5"/>
          <w:sz w:val="24"/>
          <w:szCs w:val="24"/>
        </w:rPr>
        <w:t xml:space="preserve"> </w:t>
      </w:r>
      <w:r w:rsidRPr="00D04BF2">
        <w:rPr>
          <w:sz w:val="24"/>
          <w:szCs w:val="24"/>
        </w:rPr>
        <w:t>yang</w:t>
      </w:r>
      <w:r w:rsidRPr="00D04BF2">
        <w:rPr>
          <w:spacing w:val="-5"/>
          <w:sz w:val="24"/>
          <w:szCs w:val="24"/>
        </w:rPr>
        <w:t xml:space="preserve"> </w:t>
      </w:r>
      <w:r w:rsidRPr="00D04BF2">
        <w:rPr>
          <w:sz w:val="24"/>
          <w:szCs w:val="24"/>
          <w:lang w:val="id-ID"/>
        </w:rPr>
        <w:t>di</w:t>
      </w:r>
      <w:r w:rsidRPr="00D04BF2">
        <w:rPr>
          <w:spacing w:val="-5"/>
          <w:sz w:val="24"/>
          <w:szCs w:val="24"/>
        </w:rPr>
        <w:t xml:space="preserve"> </w:t>
      </w:r>
      <w:proofErr w:type="spellStart"/>
      <w:r w:rsidRPr="00D04BF2">
        <w:rPr>
          <w:sz w:val="24"/>
          <w:szCs w:val="24"/>
        </w:rPr>
        <w:t>harapka</w:t>
      </w:r>
      <w:proofErr w:type="spellEnd"/>
      <w:r w:rsidRPr="00D04BF2">
        <w:rPr>
          <w:sz w:val="24"/>
          <w:szCs w:val="24"/>
          <w:lang w:val="id-ID"/>
        </w:rPr>
        <w:t xml:space="preserve">n </w:t>
      </w:r>
      <w:proofErr w:type="gramStart"/>
      <w:r w:rsidRPr="00D04BF2">
        <w:rPr>
          <w:sz w:val="24"/>
          <w:szCs w:val="24"/>
          <w:lang w:val="id-ID"/>
        </w:rPr>
        <w:t>bagi  penulis</w:t>
      </w:r>
      <w:proofErr w:type="gramEnd"/>
      <w:r w:rsidRPr="00D04BF2">
        <w:rPr>
          <w:sz w:val="24"/>
          <w:szCs w:val="24"/>
          <w:lang w:val="id-ID"/>
        </w:rPr>
        <w:t xml:space="preserve"> maupun pengguna dalam pembangunan aplikasi </w:t>
      </w:r>
    </w:p>
    <w:p w:rsidR="005802F1" w:rsidRPr="00D04BF2" w:rsidRDefault="005802F1" w:rsidP="00F31FE2">
      <w:pPr>
        <w:pStyle w:val="Heading1"/>
        <w:numPr>
          <w:ilvl w:val="0"/>
          <w:numId w:val="0"/>
        </w:numPr>
        <w:ind w:left="720" w:hanging="720"/>
        <w:jc w:val="center"/>
        <w:rPr>
          <w:rFonts w:ascii="Times New Roman" w:hAnsi="Times New Roman" w:cs="Times New Roman"/>
          <w:spacing w:val="49"/>
        </w:rPr>
      </w:pPr>
      <w:bookmarkStart w:id="15" w:name="_Toc34290203"/>
      <w:r w:rsidRPr="00D04BF2">
        <w:rPr>
          <w:rFonts w:ascii="Times New Roman" w:hAnsi="Times New Roman" w:cs="Times New Roman"/>
          <w:spacing w:val="-9"/>
        </w:rPr>
        <w:lastRenderedPageBreak/>
        <w:t>B</w:t>
      </w:r>
      <w:r w:rsidRPr="00D04BF2">
        <w:rPr>
          <w:rFonts w:ascii="Times New Roman" w:hAnsi="Times New Roman" w:cs="Times New Roman"/>
        </w:rPr>
        <w:t>AB</w:t>
      </w:r>
      <w:r w:rsidRPr="00D04BF2">
        <w:rPr>
          <w:rFonts w:ascii="Times New Roman" w:hAnsi="Times New Roman" w:cs="Times New Roman"/>
          <w:spacing w:val="13"/>
        </w:rPr>
        <w:t xml:space="preserve"> </w:t>
      </w:r>
      <w:r w:rsidRPr="00D04BF2">
        <w:rPr>
          <w:rFonts w:ascii="Times New Roman" w:hAnsi="Times New Roman" w:cs="Times New Roman"/>
        </w:rPr>
        <w:t>II</w:t>
      </w:r>
      <w:bookmarkEnd w:id="15"/>
    </w:p>
    <w:p w:rsidR="005802F1" w:rsidRPr="00D04BF2" w:rsidRDefault="005802F1" w:rsidP="00F31FE2">
      <w:pPr>
        <w:pStyle w:val="Heading1"/>
        <w:numPr>
          <w:ilvl w:val="0"/>
          <w:numId w:val="0"/>
        </w:numPr>
        <w:ind w:left="720" w:hanging="720"/>
        <w:jc w:val="center"/>
        <w:rPr>
          <w:rFonts w:ascii="Times New Roman" w:hAnsi="Times New Roman" w:cs="Times New Roman"/>
          <w:w w:val="109"/>
        </w:rPr>
      </w:pPr>
      <w:bookmarkStart w:id="16" w:name="_Toc34290204"/>
      <w:r w:rsidRPr="00D04BF2">
        <w:rPr>
          <w:rFonts w:ascii="Times New Roman" w:hAnsi="Times New Roman" w:cs="Times New Roman"/>
          <w:w w:val="110"/>
        </w:rPr>
        <w:t>ME</w:t>
      </w:r>
      <w:r w:rsidRPr="00D04BF2">
        <w:rPr>
          <w:rFonts w:ascii="Times New Roman" w:hAnsi="Times New Roman" w:cs="Times New Roman"/>
          <w:spacing w:val="-5"/>
          <w:w w:val="110"/>
        </w:rPr>
        <w:t>T</w:t>
      </w:r>
      <w:r w:rsidRPr="00D04BF2">
        <w:rPr>
          <w:rFonts w:ascii="Times New Roman" w:hAnsi="Times New Roman" w:cs="Times New Roman"/>
          <w:w w:val="110"/>
        </w:rPr>
        <w:t>ODOLOGI</w:t>
      </w:r>
      <w:r w:rsidRPr="00D04BF2">
        <w:rPr>
          <w:rFonts w:ascii="Times New Roman" w:hAnsi="Times New Roman" w:cs="Times New Roman"/>
          <w:spacing w:val="2"/>
        </w:rPr>
        <w:t xml:space="preserve"> </w:t>
      </w:r>
      <w:r w:rsidRPr="00D04BF2">
        <w:rPr>
          <w:rFonts w:ascii="Times New Roman" w:hAnsi="Times New Roman" w:cs="Times New Roman"/>
          <w:w w:val="109"/>
        </w:rPr>
        <w:t>PENELITIAN</w:t>
      </w:r>
      <w:bookmarkEnd w:id="16"/>
    </w:p>
    <w:p w:rsidR="005802F1" w:rsidRPr="00D04BF2" w:rsidRDefault="005802F1" w:rsidP="005802F1">
      <w:pPr>
        <w:spacing w:before="18" w:line="360" w:lineRule="auto"/>
        <w:rPr>
          <w:sz w:val="24"/>
          <w:szCs w:val="24"/>
        </w:rPr>
      </w:pPr>
    </w:p>
    <w:p w:rsidR="005802F1" w:rsidRPr="00D04BF2" w:rsidRDefault="005802F1" w:rsidP="00F31FE2">
      <w:pPr>
        <w:pStyle w:val="Heading2"/>
        <w:numPr>
          <w:ilvl w:val="0"/>
          <w:numId w:val="0"/>
        </w:numPr>
        <w:rPr>
          <w:rFonts w:ascii="Times New Roman" w:hAnsi="Times New Roman" w:cs="Times New Roman"/>
          <w:w w:val="108"/>
        </w:rPr>
      </w:pPr>
      <w:bookmarkStart w:id="17" w:name="_Toc34290205"/>
      <w:r w:rsidRPr="00D04BF2">
        <w:rPr>
          <w:rFonts w:ascii="Times New Roman" w:hAnsi="Times New Roman" w:cs="Times New Roman"/>
        </w:rPr>
        <w:t xml:space="preserve">2.1  </w:t>
      </w:r>
      <w:r w:rsidRPr="00D04BF2">
        <w:rPr>
          <w:rFonts w:ascii="Times New Roman" w:hAnsi="Times New Roman" w:cs="Times New Roman"/>
          <w:spacing w:val="56"/>
        </w:rPr>
        <w:t xml:space="preserve"> </w:t>
      </w:r>
      <w:proofErr w:type="spellStart"/>
      <w:r w:rsidRPr="00D04BF2">
        <w:rPr>
          <w:rFonts w:ascii="Times New Roman" w:hAnsi="Times New Roman" w:cs="Times New Roman"/>
        </w:rPr>
        <w:t>Alat</w:t>
      </w:r>
      <w:proofErr w:type="spellEnd"/>
      <w:r w:rsidRPr="00D04BF2">
        <w:rPr>
          <w:rFonts w:ascii="Times New Roman" w:hAnsi="Times New Roman" w:cs="Times New Roman"/>
          <w:spacing w:val="25"/>
        </w:rPr>
        <w:t xml:space="preserve"> </w:t>
      </w:r>
      <w:proofErr w:type="spellStart"/>
      <w:r w:rsidRPr="00D04BF2">
        <w:rPr>
          <w:rFonts w:ascii="Times New Roman" w:hAnsi="Times New Roman" w:cs="Times New Roman"/>
        </w:rPr>
        <w:t>dan</w:t>
      </w:r>
      <w:proofErr w:type="spellEnd"/>
      <w:r w:rsidRPr="00D04BF2">
        <w:rPr>
          <w:rFonts w:ascii="Times New Roman" w:hAnsi="Times New Roman" w:cs="Times New Roman"/>
          <w:spacing w:val="38"/>
        </w:rPr>
        <w:t xml:space="preserve"> </w:t>
      </w:r>
      <w:proofErr w:type="spellStart"/>
      <w:r w:rsidRPr="00D04BF2">
        <w:rPr>
          <w:rFonts w:ascii="Times New Roman" w:hAnsi="Times New Roman" w:cs="Times New Roman"/>
          <w:w w:val="108"/>
        </w:rPr>
        <w:t>Bahan</w:t>
      </w:r>
      <w:bookmarkEnd w:id="17"/>
      <w:proofErr w:type="spellEnd"/>
    </w:p>
    <w:p w:rsidR="005802F1" w:rsidRPr="00D04BF2" w:rsidRDefault="005802F1" w:rsidP="005802F1"/>
    <w:p w:rsidR="005802F1" w:rsidRPr="00D04BF2" w:rsidRDefault="005802F1" w:rsidP="005802F1">
      <w:pPr>
        <w:spacing w:line="360" w:lineRule="auto"/>
        <w:ind w:left="426" w:firstLine="708"/>
        <w:rPr>
          <w:w w:val="108"/>
          <w:sz w:val="24"/>
          <w:szCs w:val="24"/>
        </w:rPr>
      </w:pPr>
      <w:proofErr w:type="spellStart"/>
      <w:r w:rsidRPr="00D04BF2">
        <w:rPr>
          <w:w w:val="108"/>
          <w:sz w:val="24"/>
          <w:szCs w:val="24"/>
        </w:rPr>
        <w:t>Dalam</w:t>
      </w:r>
      <w:proofErr w:type="spellEnd"/>
      <w:r w:rsidRPr="00D04BF2">
        <w:rPr>
          <w:w w:val="108"/>
          <w:sz w:val="24"/>
          <w:szCs w:val="24"/>
        </w:rPr>
        <w:t xml:space="preserve"> </w:t>
      </w:r>
      <w:proofErr w:type="spellStart"/>
      <w:r w:rsidRPr="00D04BF2">
        <w:rPr>
          <w:w w:val="108"/>
          <w:sz w:val="24"/>
          <w:szCs w:val="24"/>
        </w:rPr>
        <w:t>pembuatan</w:t>
      </w:r>
      <w:proofErr w:type="spellEnd"/>
      <w:r w:rsidRPr="00D04BF2">
        <w:rPr>
          <w:w w:val="108"/>
          <w:sz w:val="24"/>
          <w:szCs w:val="24"/>
        </w:rPr>
        <w:t xml:space="preserve"> </w:t>
      </w:r>
      <w:proofErr w:type="spellStart"/>
      <w:r w:rsidRPr="00D04BF2">
        <w:rPr>
          <w:w w:val="108"/>
          <w:sz w:val="24"/>
          <w:szCs w:val="24"/>
        </w:rPr>
        <w:t>proyek</w:t>
      </w:r>
      <w:proofErr w:type="spellEnd"/>
      <w:r w:rsidRPr="00D04BF2">
        <w:rPr>
          <w:w w:val="108"/>
          <w:sz w:val="24"/>
          <w:szCs w:val="24"/>
        </w:rPr>
        <w:t xml:space="preserve"> 1 </w:t>
      </w:r>
      <w:proofErr w:type="spellStart"/>
      <w:r w:rsidRPr="00D04BF2">
        <w:rPr>
          <w:w w:val="108"/>
          <w:sz w:val="24"/>
          <w:szCs w:val="24"/>
        </w:rPr>
        <w:t>ini</w:t>
      </w:r>
      <w:proofErr w:type="spellEnd"/>
      <w:r w:rsidRPr="00D04BF2">
        <w:rPr>
          <w:w w:val="108"/>
          <w:sz w:val="24"/>
          <w:szCs w:val="24"/>
        </w:rPr>
        <w:t xml:space="preserve"> </w:t>
      </w:r>
      <w:proofErr w:type="spellStart"/>
      <w:r w:rsidRPr="00D04BF2">
        <w:rPr>
          <w:w w:val="108"/>
          <w:sz w:val="24"/>
          <w:szCs w:val="24"/>
        </w:rPr>
        <w:t>akan</w:t>
      </w:r>
      <w:proofErr w:type="spellEnd"/>
      <w:r w:rsidRPr="00D04BF2">
        <w:rPr>
          <w:w w:val="108"/>
          <w:sz w:val="24"/>
          <w:szCs w:val="24"/>
        </w:rPr>
        <w:t xml:space="preserve"> </w:t>
      </w:r>
      <w:proofErr w:type="spellStart"/>
      <w:r w:rsidRPr="00D04BF2">
        <w:rPr>
          <w:w w:val="108"/>
          <w:sz w:val="24"/>
          <w:szCs w:val="24"/>
        </w:rPr>
        <w:t>menggunakan</w:t>
      </w:r>
      <w:proofErr w:type="spellEnd"/>
      <w:r w:rsidRPr="00D04BF2">
        <w:rPr>
          <w:w w:val="108"/>
          <w:sz w:val="24"/>
          <w:szCs w:val="24"/>
        </w:rPr>
        <w:t xml:space="preserve"> </w:t>
      </w:r>
      <w:proofErr w:type="spellStart"/>
      <w:r w:rsidRPr="00D04BF2">
        <w:rPr>
          <w:w w:val="108"/>
          <w:sz w:val="24"/>
          <w:szCs w:val="24"/>
        </w:rPr>
        <w:t>beberapa</w:t>
      </w:r>
      <w:proofErr w:type="spellEnd"/>
      <w:r w:rsidRPr="00D04BF2">
        <w:rPr>
          <w:w w:val="108"/>
          <w:sz w:val="24"/>
          <w:szCs w:val="24"/>
        </w:rPr>
        <w:t xml:space="preserve"> </w:t>
      </w:r>
      <w:proofErr w:type="spellStart"/>
      <w:r w:rsidRPr="00D04BF2">
        <w:rPr>
          <w:w w:val="108"/>
          <w:sz w:val="24"/>
          <w:szCs w:val="24"/>
        </w:rPr>
        <w:t>aplikasi</w:t>
      </w:r>
      <w:proofErr w:type="spellEnd"/>
      <w:r w:rsidRPr="00D04BF2">
        <w:rPr>
          <w:w w:val="108"/>
          <w:sz w:val="24"/>
          <w:szCs w:val="24"/>
        </w:rPr>
        <w:t xml:space="preserve"> </w:t>
      </w:r>
      <w:proofErr w:type="spellStart"/>
      <w:r w:rsidRPr="00D04BF2">
        <w:rPr>
          <w:w w:val="108"/>
          <w:sz w:val="24"/>
          <w:szCs w:val="24"/>
        </w:rPr>
        <w:t>pendukung</w:t>
      </w:r>
      <w:proofErr w:type="spellEnd"/>
      <w:r w:rsidRPr="00D04BF2">
        <w:rPr>
          <w:w w:val="108"/>
          <w:sz w:val="24"/>
          <w:szCs w:val="24"/>
        </w:rPr>
        <w:t xml:space="preserve">, </w:t>
      </w:r>
      <w:proofErr w:type="spellStart"/>
      <w:proofErr w:type="gramStart"/>
      <w:r w:rsidRPr="00D04BF2">
        <w:rPr>
          <w:w w:val="108"/>
          <w:sz w:val="24"/>
          <w:szCs w:val="24"/>
        </w:rPr>
        <w:t>diantaranya</w:t>
      </w:r>
      <w:proofErr w:type="spellEnd"/>
      <w:r w:rsidRPr="00D04BF2">
        <w:rPr>
          <w:w w:val="108"/>
          <w:sz w:val="24"/>
          <w:szCs w:val="24"/>
        </w:rPr>
        <w:t xml:space="preserve"> :</w:t>
      </w:r>
      <w:proofErr w:type="gramEnd"/>
    </w:p>
    <w:p w:rsidR="005802F1" w:rsidRPr="00D04BF2" w:rsidRDefault="005802F1" w:rsidP="005802F1">
      <w:pPr>
        <w:pStyle w:val="ListParagraph"/>
        <w:numPr>
          <w:ilvl w:val="0"/>
          <w:numId w:val="9"/>
        </w:numPr>
        <w:spacing w:line="360" w:lineRule="auto"/>
        <w:ind w:left="1701"/>
        <w:rPr>
          <w:sz w:val="24"/>
          <w:szCs w:val="24"/>
        </w:rPr>
      </w:pPr>
      <w:r w:rsidRPr="00D04BF2">
        <w:rPr>
          <w:sz w:val="24"/>
          <w:szCs w:val="24"/>
        </w:rPr>
        <w:t>Microsoft Office</w:t>
      </w:r>
    </w:p>
    <w:p w:rsidR="005802F1" w:rsidRPr="00D04BF2" w:rsidRDefault="005802F1" w:rsidP="005802F1">
      <w:pPr>
        <w:pStyle w:val="ListParagraph"/>
        <w:numPr>
          <w:ilvl w:val="0"/>
          <w:numId w:val="9"/>
        </w:numPr>
        <w:spacing w:line="360" w:lineRule="auto"/>
        <w:ind w:left="1701"/>
        <w:rPr>
          <w:sz w:val="24"/>
          <w:szCs w:val="24"/>
        </w:rPr>
      </w:pPr>
      <w:r w:rsidRPr="00D04BF2">
        <w:rPr>
          <w:sz w:val="24"/>
          <w:szCs w:val="24"/>
        </w:rPr>
        <w:t xml:space="preserve">PC </w:t>
      </w:r>
      <w:proofErr w:type="spellStart"/>
      <w:r w:rsidRPr="00D04BF2">
        <w:rPr>
          <w:sz w:val="24"/>
          <w:szCs w:val="24"/>
        </w:rPr>
        <w:t>atau</w:t>
      </w:r>
      <w:proofErr w:type="spellEnd"/>
      <w:r w:rsidRPr="00D04BF2">
        <w:rPr>
          <w:sz w:val="24"/>
          <w:szCs w:val="24"/>
        </w:rPr>
        <w:t xml:space="preserve"> Laptop</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Teks Editor</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Web Server</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Web Browser</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lang w:val="id-ID"/>
        </w:rPr>
        <w:t>Framework</w:t>
      </w:r>
    </w:p>
    <w:p w:rsidR="005802F1" w:rsidRPr="00D04BF2" w:rsidRDefault="005802F1" w:rsidP="005802F1">
      <w:pPr>
        <w:pStyle w:val="ListParagraph"/>
        <w:numPr>
          <w:ilvl w:val="0"/>
          <w:numId w:val="9"/>
        </w:numPr>
        <w:spacing w:line="360" w:lineRule="auto"/>
        <w:ind w:left="1701" w:right="69"/>
        <w:rPr>
          <w:spacing w:val="-11"/>
          <w:sz w:val="24"/>
          <w:szCs w:val="24"/>
        </w:rPr>
      </w:pPr>
      <w:r w:rsidRPr="00D04BF2">
        <w:rPr>
          <w:spacing w:val="-11"/>
          <w:sz w:val="24"/>
          <w:szCs w:val="24"/>
        </w:rPr>
        <w:t>MySQL</w:t>
      </w:r>
    </w:p>
    <w:p w:rsidR="005802F1" w:rsidRPr="00D04BF2" w:rsidRDefault="005802F1" w:rsidP="005802F1">
      <w:pPr>
        <w:pStyle w:val="ListParagraph"/>
        <w:numPr>
          <w:ilvl w:val="0"/>
          <w:numId w:val="9"/>
        </w:numPr>
        <w:spacing w:line="360" w:lineRule="auto"/>
        <w:ind w:left="1701" w:right="69"/>
        <w:rPr>
          <w:spacing w:val="-11"/>
          <w:sz w:val="24"/>
          <w:szCs w:val="24"/>
        </w:rPr>
      </w:pPr>
      <w:proofErr w:type="spellStart"/>
      <w:r w:rsidRPr="00D04BF2">
        <w:rPr>
          <w:spacing w:val="-11"/>
          <w:sz w:val="24"/>
          <w:szCs w:val="24"/>
        </w:rPr>
        <w:t>Xampp</w:t>
      </w:r>
      <w:proofErr w:type="spellEnd"/>
    </w:p>
    <w:p w:rsidR="005802F1" w:rsidRPr="00D04BF2" w:rsidRDefault="005802F1" w:rsidP="005802F1">
      <w:pPr>
        <w:spacing w:line="360" w:lineRule="auto"/>
      </w:pPr>
    </w:p>
    <w:p w:rsidR="005802F1" w:rsidRPr="00D04BF2" w:rsidRDefault="005802F1" w:rsidP="00F31FE2">
      <w:pPr>
        <w:pStyle w:val="Heading2"/>
        <w:numPr>
          <w:ilvl w:val="0"/>
          <w:numId w:val="0"/>
        </w:numPr>
        <w:rPr>
          <w:rFonts w:ascii="Times New Roman" w:hAnsi="Times New Roman" w:cs="Times New Roman"/>
          <w:w w:val="104"/>
        </w:rPr>
      </w:pPr>
      <w:bookmarkStart w:id="18" w:name="_Toc34290206"/>
      <w:r w:rsidRPr="00D04BF2">
        <w:rPr>
          <w:rFonts w:ascii="Times New Roman" w:hAnsi="Times New Roman" w:cs="Times New Roman"/>
        </w:rPr>
        <w:t xml:space="preserve">2.2  </w:t>
      </w:r>
      <w:r w:rsidRPr="00D04BF2">
        <w:rPr>
          <w:rFonts w:ascii="Times New Roman" w:hAnsi="Times New Roman" w:cs="Times New Roman"/>
          <w:spacing w:val="56"/>
        </w:rPr>
        <w:t xml:space="preserve"> </w:t>
      </w:r>
      <w:proofErr w:type="spellStart"/>
      <w:r w:rsidRPr="00D04BF2">
        <w:rPr>
          <w:rFonts w:ascii="Times New Roman" w:hAnsi="Times New Roman" w:cs="Times New Roman"/>
        </w:rPr>
        <w:t>Alur</w:t>
      </w:r>
      <w:proofErr w:type="spellEnd"/>
      <w:r w:rsidRPr="00D04BF2">
        <w:rPr>
          <w:rFonts w:ascii="Times New Roman" w:hAnsi="Times New Roman" w:cs="Times New Roman"/>
          <w:spacing w:val="35"/>
        </w:rPr>
        <w:t xml:space="preserve"> </w:t>
      </w:r>
      <w:proofErr w:type="spellStart"/>
      <w:r w:rsidRPr="00D04BF2">
        <w:rPr>
          <w:rFonts w:ascii="Times New Roman" w:hAnsi="Times New Roman" w:cs="Times New Roman"/>
          <w:spacing w:val="-5"/>
          <w:w w:val="109"/>
        </w:rPr>
        <w:t>P</w:t>
      </w:r>
      <w:r w:rsidRPr="00D04BF2">
        <w:rPr>
          <w:rFonts w:ascii="Times New Roman" w:hAnsi="Times New Roman" w:cs="Times New Roman"/>
          <w:w w:val="109"/>
        </w:rPr>
        <w:t>engerjaan</w:t>
      </w:r>
      <w:proofErr w:type="spellEnd"/>
      <w:r w:rsidRPr="00D04BF2">
        <w:rPr>
          <w:rFonts w:ascii="Times New Roman" w:hAnsi="Times New Roman" w:cs="Times New Roman"/>
          <w:spacing w:val="-5"/>
          <w:w w:val="109"/>
        </w:rPr>
        <w:t xml:space="preserve"> </w:t>
      </w:r>
      <w:proofErr w:type="spellStart"/>
      <w:r w:rsidRPr="00D04BF2">
        <w:rPr>
          <w:rFonts w:ascii="Times New Roman" w:hAnsi="Times New Roman" w:cs="Times New Roman"/>
          <w:w w:val="117"/>
        </w:rPr>
        <w:t>P</w:t>
      </w:r>
      <w:r w:rsidRPr="00D04BF2">
        <w:rPr>
          <w:rFonts w:ascii="Times New Roman" w:hAnsi="Times New Roman" w:cs="Times New Roman"/>
          <w:spacing w:val="-4"/>
          <w:w w:val="117"/>
        </w:rPr>
        <w:t>r</w:t>
      </w:r>
      <w:r w:rsidRPr="00D04BF2">
        <w:rPr>
          <w:rFonts w:ascii="Times New Roman" w:hAnsi="Times New Roman" w:cs="Times New Roman"/>
          <w:w w:val="99"/>
        </w:rPr>
        <w:t>o</w:t>
      </w:r>
      <w:r w:rsidRPr="00D04BF2">
        <w:rPr>
          <w:rFonts w:ascii="Times New Roman" w:hAnsi="Times New Roman" w:cs="Times New Roman"/>
          <w:spacing w:val="-2"/>
          <w:w w:val="99"/>
        </w:rPr>
        <w:t>y</w:t>
      </w:r>
      <w:r w:rsidRPr="00D04BF2">
        <w:rPr>
          <w:rFonts w:ascii="Times New Roman" w:hAnsi="Times New Roman" w:cs="Times New Roman"/>
          <w:w w:val="104"/>
        </w:rPr>
        <w:t>ek</w:t>
      </w:r>
      <w:bookmarkEnd w:id="18"/>
      <w:proofErr w:type="spellEnd"/>
    </w:p>
    <w:p w:rsidR="005802F1" w:rsidRPr="00D04BF2" w:rsidRDefault="005802F1" w:rsidP="005802F1"/>
    <w:p w:rsidR="005802F1" w:rsidRPr="00D04BF2" w:rsidRDefault="005802F1" w:rsidP="005802F1"/>
    <w:p w:rsidR="005802F1" w:rsidRPr="00D04BF2" w:rsidRDefault="005802F1" w:rsidP="005802F1">
      <w:pPr>
        <w:keepNext/>
        <w:spacing w:line="360" w:lineRule="auto"/>
        <w:ind w:right="69"/>
        <w:jc w:val="center"/>
      </w:pPr>
      <w:r w:rsidRPr="00D04BF2">
        <w:rPr>
          <w:noProof/>
          <w:spacing w:val="-11"/>
          <w:sz w:val="24"/>
          <w:szCs w:val="24"/>
        </w:rPr>
        <w:drawing>
          <wp:inline distT="0" distB="0" distL="0" distR="0" wp14:anchorId="0381C75C" wp14:editId="24C9C859">
            <wp:extent cx="5410200" cy="2994773"/>
            <wp:effectExtent l="0" t="0" r="0" b="0"/>
            <wp:docPr id="2" name="Picture 2" descr="D:\Sekolah\D4RPL1B\Semester4\proyek1\alur pengerjaan proy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kolah\D4RPL1B\Semester4\proyek1\alur pengerjaan proy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673" cy="2998356"/>
                    </a:xfrm>
                    <a:prstGeom prst="rect">
                      <a:avLst/>
                    </a:prstGeom>
                    <a:noFill/>
                    <a:ln>
                      <a:noFill/>
                    </a:ln>
                  </pic:spPr>
                </pic:pic>
              </a:graphicData>
            </a:graphic>
          </wp:inline>
        </w:drawing>
      </w:r>
    </w:p>
    <w:p w:rsidR="005802F1" w:rsidRPr="00D04BF2" w:rsidRDefault="005802F1" w:rsidP="005802F1">
      <w:pPr>
        <w:pStyle w:val="Caption"/>
        <w:jc w:val="center"/>
        <w:rPr>
          <w:color w:val="000000" w:themeColor="text1"/>
          <w:sz w:val="24"/>
          <w:szCs w:val="24"/>
        </w:rPr>
      </w:pPr>
    </w:p>
    <w:p w:rsidR="005802F1" w:rsidRPr="00D04BF2" w:rsidRDefault="005802F1" w:rsidP="005802F1">
      <w:pPr>
        <w:pStyle w:val="Caption"/>
        <w:jc w:val="center"/>
        <w:rPr>
          <w:color w:val="000000" w:themeColor="text1"/>
          <w:sz w:val="24"/>
          <w:szCs w:val="24"/>
          <w:lang w:val="id-ID"/>
        </w:rPr>
      </w:pPr>
      <w:proofErr w:type="spellStart"/>
      <w:r w:rsidRPr="00D04BF2">
        <w:rPr>
          <w:color w:val="000000" w:themeColor="text1"/>
          <w:sz w:val="24"/>
          <w:szCs w:val="24"/>
        </w:rPr>
        <w:t>Gambar</w:t>
      </w:r>
      <w:proofErr w:type="spellEnd"/>
      <w:r w:rsidRPr="00D04BF2">
        <w:rPr>
          <w:color w:val="000000" w:themeColor="text1"/>
          <w:sz w:val="24"/>
          <w:szCs w:val="24"/>
        </w:rPr>
        <w:t xml:space="preserve"> </w:t>
      </w:r>
      <w:r w:rsidRPr="00D04BF2">
        <w:rPr>
          <w:color w:val="000000" w:themeColor="text1"/>
          <w:sz w:val="24"/>
          <w:szCs w:val="24"/>
        </w:rPr>
        <w:fldChar w:fldCharType="begin"/>
      </w:r>
      <w:r w:rsidRPr="00D04BF2">
        <w:rPr>
          <w:color w:val="000000" w:themeColor="text1"/>
          <w:sz w:val="24"/>
          <w:szCs w:val="24"/>
        </w:rPr>
        <w:instrText xml:space="preserve"> SEQ Gambar \* ARABIC </w:instrText>
      </w:r>
      <w:r w:rsidRPr="00D04BF2">
        <w:rPr>
          <w:color w:val="000000" w:themeColor="text1"/>
          <w:sz w:val="24"/>
          <w:szCs w:val="24"/>
        </w:rPr>
        <w:fldChar w:fldCharType="separate"/>
      </w:r>
      <w:r w:rsidRPr="00D04BF2">
        <w:rPr>
          <w:noProof/>
          <w:color w:val="000000" w:themeColor="text1"/>
          <w:sz w:val="24"/>
          <w:szCs w:val="24"/>
        </w:rPr>
        <w:t>1</w:t>
      </w:r>
      <w:r w:rsidRPr="00D04BF2">
        <w:rPr>
          <w:color w:val="000000" w:themeColor="text1"/>
          <w:sz w:val="24"/>
          <w:szCs w:val="24"/>
        </w:rPr>
        <w:fldChar w:fldCharType="end"/>
      </w:r>
      <w:r w:rsidRPr="00D04BF2">
        <w:rPr>
          <w:color w:val="000000" w:themeColor="text1"/>
          <w:sz w:val="24"/>
          <w:szCs w:val="24"/>
          <w:lang w:val="id-ID"/>
        </w:rPr>
        <w:t>. Alur Pengerjaan Proyek</w:t>
      </w:r>
    </w:p>
    <w:p w:rsidR="005802F1" w:rsidRPr="00D04BF2" w:rsidRDefault="005802F1" w:rsidP="005802F1"/>
    <w:p w:rsidR="005802F1" w:rsidRPr="00D04BF2" w:rsidRDefault="005802F1" w:rsidP="005802F1"/>
    <w:p w:rsidR="005802F1" w:rsidRPr="00D04BF2" w:rsidRDefault="005802F1" w:rsidP="005802F1"/>
    <w:p w:rsidR="005802F1" w:rsidRPr="00D04BF2" w:rsidRDefault="005802F1" w:rsidP="005802F1">
      <w:pPr>
        <w:spacing w:before="240" w:line="360" w:lineRule="auto"/>
        <w:ind w:left="426" w:right="69"/>
        <w:rPr>
          <w:b/>
          <w:bCs/>
          <w:spacing w:val="-11"/>
          <w:sz w:val="24"/>
          <w:szCs w:val="24"/>
          <w:lang w:val="id-ID"/>
        </w:rPr>
      </w:pPr>
      <w:r w:rsidRPr="00D04BF2">
        <w:rPr>
          <w:b/>
          <w:bCs/>
          <w:spacing w:val="-11"/>
          <w:sz w:val="24"/>
          <w:szCs w:val="24"/>
          <w:lang w:val="id-ID"/>
        </w:rPr>
        <w:t>Analisis kebutuhan</w:t>
      </w:r>
    </w:p>
    <w:p w:rsidR="005802F1" w:rsidRPr="00D04BF2" w:rsidRDefault="005802F1" w:rsidP="005802F1">
      <w:pPr>
        <w:spacing w:line="360" w:lineRule="auto"/>
        <w:ind w:left="426" w:right="69" w:firstLine="720"/>
        <w:jc w:val="both"/>
        <w:rPr>
          <w:color w:val="2B362B"/>
          <w:sz w:val="24"/>
          <w:szCs w:val="24"/>
          <w:shd w:val="clear" w:color="auto" w:fill="FFFFFF"/>
        </w:rPr>
      </w:pPr>
      <w:proofErr w:type="spellStart"/>
      <w:r w:rsidRPr="00D04BF2">
        <w:rPr>
          <w:color w:val="2B362B"/>
          <w:sz w:val="24"/>
          <w:szCs w:val="24"/>
          <w:shd w:val="clear" w:color="auto" w:fill="FFFFFF"/>
        </w:rPr>
        <w:t>Pada</w:t>
      </w:r>
      <w:proofErr w:type="spellEnd"/>
      <w:r w:rsidRPr="00D04BF2">
        <w:rPr>
          <w:color w:val="2B362B"/>
          <w:sz w:val="24"/>
          <w:szCs w:val="24"/>
          <w:shd w:val="clear" w:color="auto" w:fill="FFFFFF"/>
        </w:rPr>
        <w:t xml:space="preserve"> proses </w:t>
      </w:r>
      <w:proofErr w:type="spellStart"/>
      <w:r w:rsidRPr="00D04BF2">
        <w:rPr>
          <w:color w:val="2B362B"/>
          <w:sz w:val="24"/>
          <w:szCs w:val="24"/>
          <w:shd w:val="clear" w:color="auto" w:fill="FFFFFF"/>
        </w:rPr>
        <w:t>ini</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dilakukan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penganalisaan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pengumpulan</w:t>
      </w:r>
      <w:proofErr w:type="spellEnd"/>
      <w:r w:rsidRPr="00D04BF2">
        <w:rPr>
          <w:color w:val="2B362B"/>
          <w:sz w:val="24"/>
          <w:szCs w:val="24"/>
          <w:shd w:val="clear" w:color="auto" w:fill="FFFFFF"/>
        </w:rPr>
        <w:t xml:space="preserve"> </w:t>
      </w:r>
      <w:r w:rsidRPr="00D04BF2">
        <w:rPr>
          <w:color w:val="2B362B"/>
          <w:sz w:val="24"/>
          <w:szCs w:val="24"/>
          <w:shd w:val="clear" w:color="auto" w:fill="FFFFFF"/>
          <w:lang w:val="id-ID"/>
        </w:rPr>
        <w:t xml:space="preserve">data dan spesifikasi yang </w:t>
      </w:r>
      <w:proofErr w:type="spellStart"/>
      <w:r w:rsidRPr="00D04BF2">
        <w:rPr>
          <w:color w:val="2B362B"/>
          <w:sz w:val="24"/>
          <w:szCs w:val="24"/>
          <w:shd w:val="clear" w:color="auto" w:fill="FFFFFF"/>
        </w:rPr>
        <w:t>dibutuhkan</w:t>
      </w:r>
      <w:proofErr w:type="spellEnd"/>
      <w:r w:rsidRPr="00D04BF2">
        <w:rPr>
          <w:color w:val="2B362B"/>
          <w:sz w:val="24"/>
          <w:szCs w:val="24"/>
          <w:shd w:val="clear" w:color="auto" w:fill="FFFFFF"/>
          <w:lang w:val="id-ID"/>
        </w:rPr>
        <w:t xml:space="preserve"> untuk perangkat lunak</w:t>
      </w:r>
      <w:r w:rsidRPr="00D04BF2">
        <w:rPr>
          <w:color w:val="2B362B"/>
          <w:sz w:val="24"/>
          <w:szCs w:val="24"/>
          <w:shd w:val="clear" w:color="auto" w:fill="FFFFFF"/>
        </w:rPr>
        <w:t>.</w:t>
      </w:r>
      <w:r w:rsidRPr="00D04BF2">
        <w:rPr>
          <w:color w:val="2B362B"/>
          <w:sz w:val="24"/>
          <w:szCs w:val="24"/>
          <w:shd w:val="clear" w:color="auto" w:fill="FFFFFF"/>
          <w:lang w:val="id-ID"/>
        </w:rPr>
        <w:t xml:space="preserve"> </w:t>
      </w:r>
      <w:proofErr w:type="spellStart"/>
      <w:r w:rsidRPr="00D04BF2">
        <w:rPr>
          <w:color w:val="2B362B"/>
          <w:sz w:val="24"/>
          <w:szCs w:val="24"/>
          <w:shd w:val="clear" w:color="auto" w:fill="FFFFFF"/>
        </w:rPr>
        <w:t>Hasil</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penganalisaan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pengumpulan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tersebut</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didokumentasikan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diperlihatkan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kembali</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kepada</w:t>
      </w:r>
      <w:proofErr w:type="spellEnd"/>
      <w:r w:rsidRPr="00D04BF2">
        <w:rPr>
          <w:color w:val="2B362B"/>
          <w:sz w:val="24"/>
          <w:szCs w:val="24"/>
          <w:shd w:val="clear" w:color="auto" w:fill="FFFFFF"/>
        </w:rPr>
        <w:t xml:space="preserve"> </w:t>
      </w:r>
      <w:r w:rsidRPr="00D04BF2">
        <w:rPr>
          <w:color w:val="2B362B"/>
          <w:sz w:val="24"/>
          <w:szCs w:val="24"/>
          <w:shd w:val="clear" w:color="auto" w:fill="FFFFFF"/>
          <w:lang w:val="id-ID"/>
        </w:rPr>
        <w:t>mitra</w:t>
      </w:r>
      <w:r w:rsidRPr="00D04BF2">
        <w:rPr>
          <w:color w:val="2B362B"/>
          <w:sz w:val="24"/>
          <w:szCs w:val="24"/>
          <w:shd w:val="clear" w:color="auto" w:fill="FFFFFF"/>
        </w:rPr>
        <w:t>.</w:t>
      </w:r>
    </w:p>
    <w:p w:rsidR="005802F1" w:rsidRPr="00D04BF2" w:rsidRDefault="005802F1" w:rsidP="005802F1">
      <w:pPr>
        <w:spacing w:line="360" w:lineRule="auto"/>
        <w:ind w:left="426" w:right="69"/>
        <w:jc w:val="both"/>
        <w:rPr>
          <w:b/>
          <w:bCs/>
          <w:spacing w:val="-11"/>
          <w:sz w:val="24"/>
          <w:szCs w:val="24"/>
          <w:lang w:val="id-ID"/>
        </w:rPr>
      </w:pPr>
      <w:r w:rsidRPr="00D04BF2">
        <w:rPr>
          <w:b/>
          <w:bCs/>
          <w:spacing w:val="-11"/>
          <w:sz w:val="24"/>
          <w:szCs w:val="24"/>
          <w:lang w:val="id-ID"/>
        </w:rPr>
        <w:t>Desain Sistem</w:t>
      </w:r>
    </w:p>
    <w:p w:rsidR="005802F1" w:rsidRPr="00D04BF2" w:rsidRDefault="005802F1" w:rsidP="005802F1">
      <w:pPr>
        <w:spacing w:line="360" w:lineRule="auto"/>
        <w:ind w:left="426" w:right="69" w:firstLine="708"/>
        <w:jc w:val="both"/>
        <w:rPr>
          <w:color w:val="2B362B"/>
          <w:sz w:val="24"/>
          <w:szCs w:val="24"/>
          <w:shd w:val="clear" w:color="auto" w:fill="FFFFFF"/>
        </w:rPr>
      </w:pPr>
      <w:proofErr w:type="spellStart"/>
      <w:r w:rsidRPr="00D04BF2">
        <w:rPr>
          <w:color w:val="2B362B"/>
          <w:sz w:val="24"/>
          <w:szCs w:val="24"/>
          <w:shd w:val="clear" w:color="auto" w:fill="FFFFFF"/>
        </w:rPr>
        <w:t>Pada</w:t>
      </w:r>
      <w:proofErr w:type="spellEnd"/>
      <w:r w:rsidRPr="00D04BF2">
        <w:rPr>
          <w:color w:val="2B362B"/>
          <w:sz w:val="24"/>
          <w:szCs w:val="24"/>
          <w:shd w:val="clear" w:color="auto" w:fill="FFFFFF"/>
        </w:rPr>
        <w:t xml:space="preserve"> proses </w:t>
      </w:r>
      <w:proofErr w:type="spellStart"/>
      <w:r w:rsidRPr="00D04BF2">
        <w:rPr>
          <w:color w:val="2B362B"/>
          <w:sz w:val="24"/>
          <w:szCs w:val="24"/>
          <w:shd w:val="clear" w:color="auto" w:fill="FFFFFF"/>
        </w:rPr>
        <w:t>Desain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dilakukan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perancangan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perangkat</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lunak</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sebelum</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dibuatnya</w:t>
      </w:r>
      <w:proofErr w:type="spellEnd"/>
      <w:r w:rsidRPr="00D04BF2">
        <w:rPr>
          <w:color w:val="2B362B"/>
          <w:sz w:val="24"/>
          <w:szCs w:val="24"/>
          <w:shd w:val="clear" w:color="auto" w:fill="FFFFFF"/>
        </w:rPr>
        <w:t xml:space="preserve"> proses </w:t>
      </w:r>
      <w:proofErr w:type="spellStart"/>
      <w:r w:rsidRPr="00D04BF2">
        <w:rPr>
          <w:color w:val="2B362B"/>
          <w:sz w:val="24"/>
          <w:szCs w:val="24"/>
          <w:shd w:val="clear" w:color="auto" w:fill="FFFFFF"/>
        </w:rPr>
        <w:t>pengkodean</w:t>
      </w:r>
      <w:proofErr w:type="spellEnd"/>
      <w:r w:rsidRPr="00D04BF2">
        <w:rPr>
          <w:color w:val="2B362B"/>
          <w:sz w:val="24"/>
          <w:szCs w:val="24"/>
          <w:shd w:val="clear" w:color="auto" w:fill="FFFFFF"/>
        </w:rPr>
        <w:t xml:space="preserve"> (coding). Proses </w:t>
      </w:r>
      <w:proofErr w:type="spellStart"/>
      <w:r w:rsidRPr="00D04BF2">
        <w:rPr>
          <w:color w:val="2B362B"/>
          <w:sz w:val="24"/>
          <w:szCs w:val="24"/>
          <w:shd w:val="clear" w:color="auto" w:fill="FFFFFF"/>
        </w:rPr>
        <w:t>ini</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berfokus</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pada</w:t>
      </w:r>
      <w:proofErr w:type="spellEnd"/>
      <w:proofErr w:type="gramStart"/>
      <w:r w:rsidRPr="00D04BF2">
        <w:rPr>
          <w:color w:val="2B362B"/>
          <w:sz w:val="24"/>
          <w:szCs w:val="24"/>
          <w:shd w:val="clear" w:color="auto" w:fill="FFFFFF"/>
        </w:rPr>
        <w:t xml:space="preserve">  </w:t>
      </w:r>
      <w:proofErr w:type="spellStart"/>
      <w:r w:rsidRPr="00D04BF2">
        <w:rPr>
          <w:color w:val="2B362B"/>
          <w:sz w:val="24"/>
          <w:szCs w:val="24"/>
          <w:shd w:val="clear" w:color="auto" w:fill="FFFFFF"/>
        </w:rPr>
        <w:t>struktur</w:t>
      </w:r>
      <w:proofErr w:type="spellEnd"/>
      <w:proofErr w:type="gramEnd"/>
      <w:r w:rsidRPr="00D04BF2">
        <w:rPr>
          <w:color w:val="2B362B"/>
          <w:sz w:val="24"/>
          <w:szCs w:val="24"/>
          <w:shd w:val="clear" w:color="auto" w:fill="FFFFFF"/>
        </w:rPr>
        <w:t xml:space="preserve"> data, </w:t>
      </w:r>
      <w:proofErr w:type="spellStart"/>
      <w:r w:rsidRPr="00D04BF2">
        <w:rPr>
          <w:color w:val="2B362B"/>
          <w:sz w:val="24"/>
          <w:szCs w:val="24"/>
          <w:shd w:val="clear" w:color="auto" w:fill="FFFFFF"/>
        </w:rPr>
        <w:t>arsitektur</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perangkat</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lunak</w:t>
      </w:r>
      <w:proofErr w:type="spellEnd"/>
      <w:r w:rsidRPr="00D04BF2">
        <w:rPr>
          <w:color w:val="2B362B"/>
          <w:sz w:val="24"/>
          <w:szCs w:val="24"/>
          <w:shd w:val="clear" w:color="auto" w:fill="FFFFFF"/>
        </w:rPr>
        <w:t xml:space="preserve">, interface, </w:t>
      </w:r>
      <w:proofErr w:type="spellStart"/>
      <w:r w:rsidRPr="00D04BF2">
        <w:rPr>
          <w:color w:val="2B362B"/>
          <w:sz w:val="24"/>
          <w:szCs w:val="24"/>
          <w:shd w:val="clear" w:color="auto" w:fill="FFFFFF"/>
        </w:rPr>
        <w:t>dan</w:t>
      </w:r>
      <w:proofErr w:type="spellEnd"/>
      <w:r w:rsidRPr="00D04BF2">
        <w:rPr>
          <w:color w:val="2B362B"/>
          <w:sz w:val="24"/>
          <w:szCs w:val="24"/>
          <w:shd w:val="clear" w:color="auto" w:fill="FFFFFF"/>
        </w:rPr>
        <w:t xml:space="preserve"> detail </w:t>
      </w:r>
      <w:proofErr w:type="spellStart"/>
      <w:r w:rsidRPr="00D04BF2">
        <w:rPr>
          <w:color w:val="2B362B"/>
          <w:sz w:val="24"/>
          <w:szCs w:val="24"/>
          <w:shd w:val="clear" w:color="auto" w:fill="FFFFFF"/>
        </w:rPr>
        <w:t>algoritma</w:t>
      </w:r>
      <w:proofErr w:type="spellEnd"/>
      <w:r w:rsidRPr="00D04BF2">
        <w:rPr>
          <w:color w:val="2B362B"/>
          <w:sz w:val="24"/>
          <w:szCs w:val="24"/>
          <w:shd w:val="clear" w:color="auto" w:fill="FFFFFF"/>
        </w:rPr>
        <w:t>.</w:t>
      </w:r>
    </w:p>
    <w:p w:rsidR="005802F1" w:rsidRPr="00D04BF2" w:rsidRDefault="005802F1" w:rsidP="005802F1">
      <w:pPr>
        <w:spacing w:before="240" w:line="360" w:lineRule="auto"/>
        <w:ind w:left="426" w:right="69"/>
        <w:jc w:val="both"/>
        <w:rPr>
          <w:color w:val="2B362B"/>
          <w:sz w:val="24"/>
          <w:szCs w:val="24"/>
          <w:shd w:val="clear" w:color="auto" w:fill="FFFFFF"/>
          <w:lang w:val="id-ID"/>
        </w:rPr>
      </w:pPr>
      <w:r w:rsidRPr="00D04BF2">
        <w:rPr>
          <w:b/>
          <w:bCs/>
          <w:color w:val="2B362B"/>
          <w:sz w:val="24"/>
          <w:szCs w:val="24"/>
          <w:shd w:val="clear" w:color="auto" w:fill="FFFFFF"/>
          <w:lang w:val="id-ID"/>
        </w:rPr>
        <w:t xml:space="preserve">Penulisan Kode Program </w:t>
      </w:r>
    </w:p>
    <w:p w:rsidR="005802F1" w:rsidRPr="00D04BF2" w:rsidRDefault="005802F1" w:rsidP="005802F1">
      <w:pPr>
        <w:spacing w:line="360" w:lineRule="auto"/>
        <w:ind w:left="426" w:right="69" w:firstLine="708"/>
        <w:jc w:val="both"/>
        <w:rPr>
          <w:color w:val="2B362B"/>
          <w:sz w:val="24"/>
          <w:szCs w:val="24"/>
          <w:shd w:val="clear" w:color="auto" w:fill="FFFFFF"/>
        </w:rPr>
      </w:pPr>
      <w:r w:rsidRPr="00D04BF2">
        <w:rPr>
          <w:color w:val="2B362B"/>
          <w:sz w:val="24"/>
          <w:szCs w:val="24"/>
          <w:shd w:val="clear" w:color="auto" w:fill="FFFFFF"/>
          <w:lang w:val="id-ID"/>
        </w:rPr>
        <w:t>Penulisan kode program</w:t>
      </w:r>
      <w:r w:rsidRPr="00D04BF2">
        <w:rPr>
          <w:color w:val="2B362B"/>
          <w:sz w:val="24"/>
          <w:szCs w:val="24"/>
          <w:shd w:val="clear" w:color="auto" w:fill="FFFFFF"/>
        </w:rPr>
        <w:t xml:space="preserve"> </w:t>
      </w:r>
      <w:proofErr w:type="spellStart"/>
      <w:r w:rsidRPr="00D04BF2">
        <w:rPr>
          <w:color w:val="2B362B"/>
          <w:sz w:val="24"/>
          <w:szCs w:val="24"/>
          <w:shd w:val="clear" w:color="auto" w:fill="FFFFFF"/>
        </w:rPr>
        <w:t>merupakan</w:t>
      </w:r>
      <w:proofErr w:type="spellEnd"/>
      <w:r w:rsidRPr="00D04BF2">
        <w:rPr>
          <w:color w:val="2B362B"/>
          <w:sz w:val="24"/>
          <w:szCs w:val="24"/>
          <w:shd w:val="clear" w:color="auto" w:fill="FFFFFF"/>
        </w:rPr>
        <w:t xml:space="preserve"> proses </w:t>
      </w:r>
      <w:proofErr w:type="spellStart"/>
      <w:r w:rsidRPr="00D04BF2">
        <w:rPr>
          <w:color w:val="2B362B"/>
          <w:sz w:val="24"/>
          <w:szCs w:val="24"/>
          <w:shd w:val="clear" w:color="auto" w:fill="FFFFFF"/>
        </w:rPr>
        <w:t>menterjemahkan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perancangan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desain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ke</w:t>
      </w:r>
      <w:proofErr w:type="spellEnd"/>
      <w:r w:rsidRPr="00D04BF2">
        <w:rPr>
          <w:color w:val="2B362B"/>
          <w:sz w:val="24"/>
          <w:szCs w:val="24"/>
          <w:shd w:val="clear" w:color="auto" w:fill="FFFFFF"/>
        </w:rPr>
        <w:t xml:space="preserve"> </w:t>
      </w:r>
      <w:r w:rsidRPr="00D04BF2">
        <w:rPr>
          <w:color w:val="2B362B"/>
          <w:sz w:val="24"/>
          <w:szCs w:val="24"/>
          <w:shd w:val="clear" w:color="auto" w:fill="FFFFFF"/>
          <w:lang w:val="id-ID"/>
        </w:rPr>
        <w:t xml:space="preserve">dalam </w:t>
      </w:r>
      <w:proofErr w:type="spellStart"/>
      <w:r w:rsidRPr="00D04BF2">
        <w:rPr>
          <w:color w:val="2B362B"/>
          <w:sz w:val="24"/>
          <w:szCs w:val="24"/>
          <w:shd w:val="clear" w:color="auto" w:fill="FFFFFF"/>
        </w:rPr>
        <w:t>bahasa</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pemrograman</w:t>
      </w:r>
      <w:proofErr w:type="spellEnd"/>
      <w:r w:rsidRPr="00D04BF2">
        <w:rPr>
          <w:color w:val="2B362B"/>
          <w:sz w:val="24"/>
          <w:szCs w:val="24"/>
          <w:shd w:val="clear" w:color="auto" w:fill="FFFFFF"/>
        </w:rPr>
        <w:t>.</w:t>
      </w:r>
    </w:p>
    <w:p w:rsidR="005802F1" w:rsidRPr="00D04BF2" w:rsidRDefault="005802F1" w:rsidP="005802F1">
      <w:pPr>
        <w:spacing w:before="240" w:line="360" w:lineRule="auto"/>
        <w:ind w:left="426" w:right="69"/>
        <w:jc w:val="both"/>
        <w:rPr>
          <w:b/>
          <w:bCs/>
          <w:spacing w:val="-11"/>
          <w:sz w:val="24"/>
          <w:szCs w:val="24"/>
          <w:lang w:val="id-ID"/>
        </w:rPr>
      </w:pPr>
      <w:r w:rsidRPr="00D04BF2">
        <w:rPr>
          <w:b/>
          <w:bCs/>
          <w:color w:val="2B362B"/>
          <w:sz w:val="24"/>
          <w:szCs w:val="24"/>
          <w:shd w:val="clear" w:color="auto" w:fill="FFFFFF"/>
          <w:lang w:val="id-ID"/>
        </w:rPr>
        <w:t>Pengujian Program</w:t>
      </w:r>
    </w:p>
    <w:p w:rsidR="005802F1" w:rsidRPr="00D04BF2" w:rsidRDefault="005802F1" w:rsidP="005802F1">
      <w:pPr>
        <w:spacing w:line="360" w:lineRule="auto"/>
        <w:ind w:left="426" w:right="69" w:firstLine="708"/>
        <w:jc w:val="both"/>
        <w:rPr>
          <w:spacing w:val="-11"/>
          <w:sz w:val="24"/>
          <w:szCs w:val="24"/>
        </w:rPr>
      </w:pPr>
      <w:proofErr w:type="spellStart"/>
      <w:r w:rsidRPr="00D04BF2">
        <w:rPr>
          <w:color w:val="2B362B"/>
          <w:sz w:val="24"/>
          <w:szCs w:val="24"/>
          <w:shd w:val="clear" w:color="auto" w:fill="FFFFFF"/>
        </w:rPr>
        <w:t>Setelah</w:t>
      </w:r>
      <w:proofErr w:type="spellEnd"/>
      <w:r w:rsidRPr="00D04BF2">
        <w:rPr>
          <w:color w:val="2B362B"/>
          <w:sz w:val="24"/>
          <w:szCs w:val="24"/>
          <w:shd w:val="clear" w:color="auto" w:fill="FFFFFF"/>
        </w:rPr>
        <w:t xml:space="preserve"> Proses </w:t>
      </w:r>
      <w:proofErr w:type="spellStart"/>
      <w:r w:rsidRPr="00D04BF2">
        <w:rPr>
          <w:color w:val="2B362B"/>
          <w:sz w:val="24"/>
          <w:szCs w:val="24"/>
          <w:shd w:val="clear" w:color="auto" w:fill="FFFFFF"/>
        </w:rPr>
        <w:t>Pengkodean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selesai</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dilanjutkan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dengan</w:t>
      </w:r>
      <w:proofErr w:type="spellEnd"/>
      <w:r w:rsidRPr="00D04BF2">
        <w:rPr>
          <w:color w:val="2B362B"/>
          <w:sz w:val="24"/>
          <w:szCs w:val="24"/>
          <w:shd w:val="clear" w:color="auto" w:fill="FFFFFF"/>
        </w:rPr>
        <w:t xml:space="preserve"> proses </w:t>
      </w:r>
      <w:proofErr w:type="spellStart"/>
      <w:r w:rsidRPr="00D04BF2">
        <w:rPr>
          <w:color w:val="2B362B"/>
          <w:sz w:val="24"/>
          <w:szCs w:val="24"/>
          <w:shd w:val="clear" w:color="auto" w:fill="FFFFFF"/>
        </w:rPr>
        <w:t>pengujian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pada</w:t>
      </w:r>
      <w:proofErr w:type="spellEnd"/>
      <w:r w:rsidRPr="00D04BF2">
        <w:rPr>
          <w:color w:val="2B362B"/>
          <w:sz w:val="24"/>
          <w:szCs w:val="24"/>
          <w:shd w:val="clear" w:color="auto" w:fill="FFFFFF"/>
        </w:rPr>
        <w:t xml:space="preserve"> program </w:t>
      </w:r>
      <w:proofErr w:type="spellStart"/>
      <w:r w:rsidRPr="00D04BF2">
        <w:rPr>
          <w:color w:val="2B362B"/>
          <w:sz w:val="24"/>
          <w:szCs w:val="24"/>
          <w:shd w:val="clear" w:color="auto" w:fill="FFFFFF"/>
        </w:rPr>
        <w:t>perangkat</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lunak</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baik</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Pengujian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logika</w:t>
      </w:r>
      <w:proofErr w:type="spellEnd"/>
      <w:r w:rsidRPr="00D04BF2">
        <w:rPr>
          <w:color w:val="2B362B"/>
          <w:sz w:val="24"/>
          <w:szCs w:val="24"/>
          <w:shd w:val="clear" w:color="auto" w:fill="FFFFFF"/>
        </w:rPr>
        <w:t xml:space="preserve"> internal, </w:t>
      </w:r>
      <w:proofErr w:type="spellStart"/>
      <w:r w:rsidRPr="00D04BF2">
        <w:rPr>
          <w:color w:val="2B362B"/>
          <w:sz w:val="24"/>
          <w:szCs w:val="24"/>
          <w:shd w:val="clear" w:color="auto" w:fill="FFFFFF"/>
        </w:rPr>
        <w:t>maupun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Pengujian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eksternal</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fungsional</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untuk</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memeriksa</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segala</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kemungkinan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terjadinya</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kesalahan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memeriksa</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apakah</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hasil</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dari</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pengembangan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tersebut</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sesuai</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dengan</w:t>
      </w:r>
      <w:proofErr w:type="spellEnd"/>
      <w:r w:rsidRPr="00D04BF2">
        <w:rPr>
          <w:color w:val="2B362B"/>
          <w:sz w:val="24"/>
          <w:szCs w:val="24"/>
          <w:shd w:val="clear" w:color="auto" w:fill="FFFFFF"/>
        </w:rPr>
        <w:t xml:space="preserve"> </w:t>
      </w:r>
      <w:proofErr w:type="spellStart"/>
      <w:r w:rsidRPr="00D04BF2">
        <w:rPr>
          <w:color w:val="2B362B"/>
          <w:sz w:val="24"/>
          <w:szCs w:val="24"/>
          <w:shd w:val="clear" w:color="auto" w:fill="FFFFFF"/>
        </w:rPr>
        <w:t>hasil</w:t>
      </w:r>
      <w:proofErr w:type="spellEnd"/>
      <w:r w:rsidRPr="00D04BF2">
        <w:rPr>
          <w:color w:val="2B362B"/>
          <w:sz w:val="24"/>
          <w:szCs w:val="24"/>
          <w:shd w:val="clear" w:color="auto" w:fill="FFFFFF"/>
        </w:rPr>
        <w:t xml:space="preserve"> yang </w:t>
      </w:r>
      <w:proofErr w:type="spellStart"/>
      <w:r w:rsidRPr="00D04BF2">
        <w:rPr>
          <w:color w:val="2B362B"/>
          <w:sz w:val="24"/>
          <w:szCs w:val="24"/>
          <w:shd w:val="clear" w:color="auto" w:fill="FFFFFF"/>
        </w:rPr>
        <w:t>diinginkan</w:t>
      </w:r>
      <w:proofErr w:type="spellEnd"/>
      <w:r w:rsidRPr="00D04BF2">
        <w:rPr>
          <w:color w:val="2B362B"/>
          <w:sz w:val="24"/>
          <w:szCs w:val="24"/>
          <w:shd w:val="clear" w:color="auto" w:fill="FFFFFF"/>
        </w:rPr>
        <w:t>.</w:t>
      </w:r>
    </w:p>
    <w:p w:rsidR="005802F1" w:rsidRPr="00D04BF2" w:rsidRDefault="005802F1" w:rsidP="005802F1">
      <w:pPr>
        <w:spacing w:line="360" w:lineRule="auto"/>
        <w:ind w:right="69"/>
        <w:rPr>
          <w:spacing w:val="-11"/>
          <w:sz w:val="24"/>
          <w:szCs w:val="24"/>
        </w:rPr>
      </w:pPr>
    </w:p>
    <w:p w:rsidR="005802F1" w:rsidRPr="00D04BF2" w:rsidRDefault="005802F1" w:rsidP="00F31FE2">
      <w:pPr>
        <w:pStyle w:val="Heading2"/>
        <w:numPr>
          <w:ilvl w:val="0"/>
          <w:numId w:val="0"/>
        </w:numPr>
        <w:rPr>
          <w:rFonts w:ascii="Times New Roman" w:hAnsi="Times New Roman" w:cs="Times New Roman"/>
          <w:w w:val="107"/>
        </w:rPr>
      </w:pPr>
      <w:bookmarkStart w:id="19" w:name="_Toc34290207"/>
      <w:r w:rsidRPr="00D04BF2">
        <w:rPr>
          <w:rFonts w:ascii="Times New Roman" w:hAnsi="Times New Roman" w:cs="Times New Roman"/>
        </w:rPr>
        <w:t xml:space="preserve">2.3  </w:t>
      </w:r>
      <w:r w:rsidRPr="00D04BF2">
        <w:rPr>
          <w:rFonts w:ascii="Times New Roman" w:hAnsi="Times New Roman" w:cs="Times New Roman"/>
          <w:spacing w:val="56"/>
        </w:rPr>
        <w:t xml:space="preserve"> </w:t>
      </w:r>
      <w:proofErr w:type="spellStart"/>
      <w:r w:rsidRPr="00D04BF2">
        <w:rPr>
          <w:rFonts w:ascii="Times New Roman" w:hAnsi="Times New Roman" w:cs="Times New Roman"/>
          <w:spacing w:val="-4"/>
          <w:w w:val="109"/>
        </w:rPr>
        <w:t>J</w:t>
      </w:r>
      <w:r w:rsidRPr="00D04BF2">
        <w:rPr>
          <w:rFonts w:ascii="Times New Roman" w:hAnsi="Times New Roman" w:cs="Times New Roman"/>
          <w:w w:val="109"/>
        </w:rPr>
        <w:t>a</w:t>
      </w:r>
      <w:r w:rsidRPr="00D04BF2">
        <w:rPr>
          <w:rFonts w:ascii="Times New Roman" w:hAnsi="Times New Roman" w:cs="Times New Roman"/>
          <w:spacing w:val="-4"/>
          <w:w w:val="109"/>
        </w:rPr>
        <w:t>d</w:t>
      </w:r>
      <w:r w:rsidRPr="00D04BF2">
        <w:rPr>
          <w:rFonts w:ascii="Times New Roman" w:hAnsi="Times New Roman" w:cs="Times New Roman"/>
          <w:w w:val="109"/>
        </w:rPr>
        <w:t>wal</w:t>
      </w:r>
      <w:proofErr w:type="spellEnd"/>
      <w:r w:rsidRPr="00D04BF2">
        <w:rPr>
          <w:rFonts w:ascii="Times New Roman" w:hAnsi="Times New Roman" w:cs="Times New Roman"/>
          <w:spacing w:val="-3"/>
          <w:w w:val="109"/>
        </w:rPr>
        <w:t xml:space="preserve"> </w:t>
      </w:r>
      <w:proofErr w:type="spellStart"/>
      <w:r w:rsidRPr="00D04BF2">
        <w:rPr>
          <w:rFonts w:ascii="Times New Roman" w:hAnsi="Times New Roman" w:cs="Times New Roman"/>
          <w:spacing w:val="-6"/>
          <w:w w:val="107"/>
        </w:rPr>
        <w:t>K</w:t>
      </w:r>
      <w:r w:rsidRPr="00D04BF2">
        <w:rPr>
          <w:rFonts w:ascii="Times New Roman" w:hAnsi="Times New Roman" w:cs="Times New Roman"/>
          <w:w w:val="107"/>
        </w:rPr>
        <w:t>egiatan</w:t>
      </w:r>
      <w:bookmarkEnd w:id="19"/>
      <w:proofErr w:type="spellEnd"/>
    </w:p>
    <w:p w:rsidR="005802F1" w:rsidRPr="00D04BF2" w:rsidRDefault="005802F1" w:rsidP="005802F1"/>
    <w:p w:rsidR="005802F1" w:rsidRPr="00D04BF2" w:rsidRDefault="005802F1" w:rsidP="005802F1">
      <w:pPr>
        <w:spacing w:line="360" w:lineRule="auto"/>
        <w:ind w:left="426" w:right="810" w:firstLine="708"/>
        <w:rPr>
          <w:w w:val="99"/>
          <w:sz w:val="24"/>
          <w:szCs w:val="24"/>
        </w:rPr>
      </w:pPr>
      <w:proofErr w:type="spellStart"/>
      <w:r w:rsidRPr="00D04BF2">
        <w:rPr>
          <w:spacing w:val="-11"/>
          <w:sz w:val="24"/>
          <w:szCs w:val="24"/>
        </w:rPr>
        <w:t>T</w:t>
      </w:r>
      <w:r w:rsidRPr="00D04BF2">
        <w:rPr>
          <w:sz w:val="24"/>
          <w:szCs w:val="24"/>
        </w:rPr>
        <w:t>uliskan</w:t>
      </w:r>
      <w:proofErr w:type="spellEnd"/>
      <w:r w:rsidRPr="00D04BF2">
        <w:rPr>
          <w:spacing w:val="-8"/>
          <w:sz w:val="24"/>
          <w:szCs w:val="24"/>
        </w:rPr>
        <w:t xml:space="preserve"> </w:t>
      </w:r>
      <w:proofErr w:type="spellStart"/>
      <w:r w:rsidRPr="00D04BF2">
        <w:rPr>
          <w:sz w:val="24"/>
          <w:szCs w:val="24"/>
        </w:rPr>
        <w:t>jad</w:t>
      </w:r>
      <w:r w:rsidRPr="00D04BF2">
        <w:rPr>
          <w:spacing w:val="-2"/>
          <w:sz w:val="24"/>
          <w:szCs w:val="24"/>
        </w:rPr>
        <w:t>w</w:t>
      </w:r>
      <w:r w:rsidRPr="00D04BF2">
        <w:rPr>
          <w:sz w:val="24"/>
          <w:szCs w:val="24"/>
        </w:rPr>
        <w:t>al</w:t>
      </w:r>
      <w:proofErr w:type="spellEnd"/>
      <w:r w:rsidRPr="00D04BF2">
        <w:rPr>
          <w:spacing w:val="-6"/>
          <w:sz w:val="24"/>
          <w:szCs w:val="24"/>
        </w:rPr>
        <w:t xml:space="preserve"> </w:t>
      </w:r>
      <w:proofErr w:type="spellStart"/>
      <w:r w:rsidRPr="00D04BF2">
        <w:rPr>
          <w:spacing w:val="-2"/>
          <w:sz w:val="24"/>
          <w:szCs w:val="24"/>
        </w:rPr>
        <w:t>k</w:t>
      </w:r>
      <w:r w:rsidRPr="00D04BF2">
        <w:rPr>
          <w:spacing w:val="-4"/>
          <w:sz w:val="24"/>
          <w:szCs w:val="24"/>
        </w:rPr>
        <w:t>e</w:t>
      </w:r>
      <w:r w:rsidRPr="00D04BF2">
        <w:rPr>
          <w:sz w:val="24"/>
          <w:szCs w:val="24"/>
        </w:rPr>
        <w:t>giatan</w:t>
      </w:r>
      <w:proofErr w:type="spellEnd"/>
      <w:r w:rsidRPr="00D04BF2">
        <w:rPr>
          <w:spacing w:val="-8"/>
          <w:sz w:val="24"/>
          <w:szCs w:val="24"/>
        </w:rPr>
        <w:t xml:space="preserve"> </w:t>
      </w:r>
      <w:proofErr w:type="spellStart"/>
      <w:r w:rsidRPr="00D04BF2">
        <w:rPr>
          <w:sz w:val="24"/>
          <w:szCs w:val="24"/>
        </w:rPr>
        <w:t>pengerjaan</w:t>
      </w:r>
      <w:proofErr w:type="spellEnd"/>
      <w:r w:rsidRPr="00D04BF2">
        <w:rPr>
          <w:spacing w:val="-11"/>
          <w:sz w:val="24"/>
          <w:szCs w:val="24"/>
        </w:rPr>
        <w:t xml:space="preserve"> </w:t>
      </w:r>
      <w:proofErr w:type="spellStart"/>
      <w:r w:rsidRPr="00D04BF2">
        <w:rPr>
          <w:sz w:val="24"/>
          <w:szCs w:val="24"/>
        </w:rPr>
        <w:t>pr</w:t>
      </w:r>
      <w:r w:rsidRPr="00D04BF2">
        <w:rPr>
          <w:spacing w:val="-2"/>
          <w:sz w:val="24"/>
          <w:szCs w:val="24"/>
        </w:rPr>
        <w:t>o</w:t>
      </w:r>
      <w:r w:rsidRPr="00D04BF2">
        <w:rPr>
          <w:sz w:val="24"/>
          <w:szCs w:val="24"/>
        </w:rPr>
        <w:t>yek</w:t>
      </w:r>
      <w:proofErr w:type="spellEnd"/>
      <w:r w:rsidRPr="00D04BF2">
        <w:rPr>
          <w:spacing w:val="-7"/>
          <w:sz w:val="24"/>
          <w:szCs w:val="24"/>
        </w:rPr>
        <w:t xml:space="preserve"> </w:t>
      </w:r>
      <w:proofErr w:type="spellStart"/>
      <w:r w:rsidRPr="00D04BF2">
        <w:rPr>
          <w:sz w:val="24"/>
          <w:szCs w:val="24"/>
        </w:rPr>
        <w:t>per</w:t>
      </w:r>
      <w:r w:rsidRPr="00D04BF2">
        <w:rPr>
          <w:spacing w:val="-5"/>
          <w:sz w:val="24"/>
          <w:szCs w:val="24"/>
        </w:rPr>
        <w:t>b</w:t>
      </w:r>
      <w:r w:rsidRPr="00D04BF2">
        <w:rPr>
          <w:sz w:val="24"/>
          <w:szCs w:val="24"/>
        </w:rPr>
        <w:t>ulan</w:t>
      </w:r>
      <w:proofErr w:type="spellEnd"/>
      <w:r w:rsidRPr="00D04BF2">
        <w:rPr>
          <w:spacing w:val="-8"/>
          <w:sz w:val="24"/>
          <w:szCs w:val="24"/>
        </w:rPr>
        <w:t xml:space="preserve"> </w:t>
      </w:r>
      <w:proofErr w:type="spellStart"/>
      <w:r w:rsidRPr="00D04BF2">
        <w:rPr>
          <w:sz w:val="24"/>
          <w:szCs w:val="24"/>
        </w:rPr>
        <w:t>dan</w:t>
      </w:r>
      <w:proofErr w:type="spellEnd"/>
      <w:r w:rsidRPr="00D04BF2">
        <w:rPr>
          <w:spacing w:val="-3"/>
          <w:sz w:val="24"/>
          <w:szCs w:val="24"/>
        </w:rPr>
        <w:t xml:space="preserve"> </w:t>
      </w:r>
      <w:proofErr w:type="spellStart"/>
      <w:r w:rsidRPr="00D04BF2">
        <w:rPr>
          <w:w w:val="99"/>
          <w:sz w:val="24"/>
          <w:szCs w:val="24"/>
        </w:rPr>
        <w:t>perminggu</w:t>
      </w:r>
      <w:proofErr w:type="spellEnd"/>
      <w:r w:rsidRPr="00D04BF2">
        <w:rPr>
          <w:w w:val="99"/>
          <w:sz w:val="24"/>
          <w:szCs w:val="24"/>
        </w:rPr>
        <w:t>.</w:t>
      </w:r>
    </w:p>
    <w:tbl>
      <w:tblPr>
        <w:tblW w:w="0" w:type="auto"/>
        <w:tblInd w:w="2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39"/>
        <w:gridCol w:w="2894"/>
        <w:gridCol w:w="367"/>
        <w:gridCol w:w="367"/>
        <w:gridCol w:w="367"/>
        <w:gridCol w:w="367"/>
      </w:tblGrid>
      <w:tr w:rsidR="005802F1" w:rsidRPr="00D04BF2" w:rsidTr="009927B3">
        <w:trPr>
          <w:trHeight w:hRule="exact" w:val="367"/>
        </w:trPr>
        <w:tc>
          <w:tcPr>
            <w:tcW w:w="539" w:type="dxa"/>
            <w:vMerge w:val="restart"/>
          </w:tcPr>
          <w:p w:rsidR="005802F1" w:rsidRPr="00D04BF2" w:rsidRDefault="005802F1" w:rsidP="009927B3">
            <w:pPr>
              <w:spacing w:before="6" w:line="360" w:lineRule="auto"/>
            </w:pPr>
          </w:p>
          <w:p w:rsidR="005802F1" w:rsidRPr="00D04BF2" w:rsidRDefault="005802F1" w:rsidP="009927B3">
            <w:pPr>
              <w:spacing w:line="360" w:lineRule="auto"/>
              <w:ind w:left="124"/>
              <w:rPr>
                <w:sz w:val="24"/>
                <w:szCs w:val="24"/>
              </w:rPr>
            </w:pPr>
            <w:r w:rsidRPr="00D04BF2">
              <w:rPr>
                <w:sz w:val="24"/>
                <w:szCs w:val="24"/>
              </w:rPr>
              <w:t>No</w:t>
            </w:r>
          </w:p>
        </w:tc>
        <w:tc>
          <w:tcPr>
            <w:tcW w:w="2894" w:type="dxa"/>
            <w:vMerge w:val="restart"/>
          </w:tcPr>
          <w:p w:rsidR="005802F1" w:rsidRPr="00D04BF2" w:rsidRDefault="005802F1" w:rsidP="009927B3">
            <w:pPr>
              <w:spacing w:before="6" w:line="360" w:lineRule="auto"/>
            </w:pPr>
          </w:p>
          <w:p w:rsidR="005802F1" w:rsidRPr="00D04BF2" w:rsidRDefault="005802F1" w:rsidP="009927B3">
            <w:pPr>
              <w:spacing w:line="360" w:lineRule="auto"/>
              <w:ind w:left="124"/>
              <w:rPr>
                <w:sz w:val="24"/>
                <w:szCs w:val="24"/>
              </w:rPr>
            </w:pPr>
            <w:proofErr w:type="spellStart"/>
            <w:r w:rsidRPr="00D04BF2">
              <w:rPr>
                <w:spacing w:val="-6"/>
                <w:sz w:val="24"/>
                <w:szCs w:val="24"/>
              </w:rPr>
              <w:t>K</w:t>
            </w:r>
            <w:r w:rsidRPr="00D04BF2">
              <w:rPr>
                <w:sz w:val="24"/>
                <w:szCs w:val="24"/>
              </w:rPr>
              <w:t>eteran</w:t>
            </w:r>
            <w:r w:rsidRPr="00D04BF2">
              <w:rPr>
                <w:spacing w:val="-1"/>
                <w:sz w:val="24"/>
                <w:szCs w:val="24"/>
              </w:rPr>
              <w:t>g</w:t>
            </w:r>
            <w:r w:rsidRPr="00D04BF2">
              <w:rPr>
                <w:sz w:val="24"/>
                <w:szCs w:val="24"/>
              </w:rPr>
              <w:t>an</w:t>
            </w:r>
            <w:proofErr w:type="spellEnd"/>
          </w:p>
        </w:tc>
        <w:tc>
          <w:tcPr>
            <w:tcW w:w="1468" w:type="dxa"/>
            <w:gridSpan w:val="4"/>
          </w:tcPr>
          <w:p w:rsidR="005802F1" w:rsidRPr="00D04BF2" w:rsidRDefault="005802F1" w:rsidP="009927B3">
            <w:pPr>
              <w:spacing w:before="27" w:line="360" w:lineRule="auto"/>
              <w:ind w:left="444"/>
              <w:rPr>
                <w:sz w:val="24"/>
                <w:szCs w:val="24"/>
              </w:rPr>
            </w:pPr>
            <w:proofErr w:type="spellStart"/>
            <w:r w:rsidRPr="00D04BF2">
              <w:rPr>
                <w:sz w:val="24"/>
                <w:szCs w:val="24"/>
              </w:rPr>
              <w:t>Bulan</w:t>
            </w:r>
            <w:proofErr w:type="spellEnd"/>
          </w:p>
        </w:tc>
      </w:tr>
      <w:tr w:rsidR="005802F1" w:rsidRPr="00D04BF2" w:rsidTr="009927B3">
        <w:trPr>
          <w:trHeight w:hRule="exact" w:val="359"/>
        </w:trPr>
        <w:tc>
          <w:tcPr>
            <w:tcW w:w="539" w:type="dxa"/>
            <w:vMerge/>
          </w:tcPr>
          <w:p w:rsidR="005802F1" w:rsidRPr="00D04BF2" w:rsidRDefault="005802F1" w:rsidP="009927B3">
            <w:pPr>
              <w:spacing w:line="360" w:lineRule="auto"/>
            </w:pPr>
          </w:p>
        </w:tc>
        <w:tc>
          <w:tcPr>
            <w:tcW w:w="2894" w:type="dxa"/>
            <w:vMerge/>
          </w:tcPr>
          <w:p w:rsidR="005802F1" w:rsidRPr="00D04BF2" w:rsidRDefault="005802F1" w:rsidP="009927B3">
            <w:pPr>
              <w:spacing w:line="360" w:lineRule="auto"/>
            </w:pPr>
          </w:p>
        </w:tc>
        <w:tc>
          <w:tcPr>
            <w:tcW w:w="367" w:type="dxa"/>
          </w:tcPr>
          <w:p w:rsidR="005802F1" w:rsidRPr="00D04BF2" w:rsidRDefault="005802F1" w:rsidP="009927B3">
            <w:pPr>
              <w:spacing w:before="19" w:line="360" w:lineRule="auto"/>
              <w:ind w:left="120"/>
              <w:rPr>
                <w:sz w:val="24"/>
                <w:szCs w:val="24"/>
              </w:rPr>
            </w:pPr>
            <w:r w:rsidRPr="00D04BF2">
              <w:rPr>
                <w:sz w:val="24"/>
                <w:szCs w:val="24"/>
              </w:rPr>
              <w:t>1</w:t>
            </w:r>
          </w:p>
        </w:tc>
        <w:tc>
          <w:tcPr>
            <w:tcW w:w="367" w:type="dxa"/>
          </w:tcPr>
          <w:p w:rsidR="005802F1" w:rsidRPr="00D04BF2" w:rsidRDefault="005802F1" w:rsidP="009927B3">
            <w:pPr>
              <w:spacing w:before="19" w:line="360" w:lineRule="auto"/>
              <w:ind w:left="120"/>
              <w:rPr>
                <w:sz w:val="24"/>
                <w:szCs w:val="24"/>
              </w:rPr>
            </w:pPr>
            <w:r w:rsidRPr="00D04BF2">
              <w:rPr>
                <w:sz w:val="24"/>
                <w:szCs w:val="24"/>
              </w:rPr>
              <w:t>2</w:t>
            </w:r>
          </w:p>
        </w:tc>
        <w:tc>
          <w:tcPr>
            <w:tcW w:w="367" w:type="dxa"/>
          </w:tcPr>
          <w:p w:rsidR="005802F1" w:rsidRPr="00D04BF2" w:rsidRDefault="005802F1" w:rsidP="009927B3">
            <w:pPr>
              <w:spacing w:before="19" w:line="360" w:lineRule="auto"/>
              <w:ind w:left="120"/>
              <w:rPr>
                <w:sz w:val="24"/>
                <w:szCs w:val="24"/>
              </w:rPr>
            </w:pPr>
            <w:r w:rsidRPr="00D04BF2">
              <w:rPr>
                <w:sz w:val="24"/>
                <w:szCs w:val="24"/>
              </w:rPr>
              <w:t>3</w:t>
            </w:r>
          </w:p>
        </w:tc>
        <w:tc>
          <w:tcPr>
            <w:tcW w:w="367" w:type="dxa"/>
          </w:tcPr>
          <w:p w:rsidR="005802F1" w:rsidRPr="00D04BF2" w:rsidRDefault="005802F1" w:rsidP="009927B3">
            <w:pPr>
              <w:spacing w:before="19" w:line="360" w:lineRule="auto"/>
              <w:ind w:left="120"/>
              <w:rPr>
                <w:sz w:val="24"/>
                <w:szCs w:val="24"/>
              </w:rPr>
            </w:pPr>
            <w:r w:rsidRPr="00D04BF2">
              <w:rPr>
                <w:sz w:val="24"/>
                <w:szCs w:val="24"/>
              </w:rPr>
              <w:t>4</w:t>
            </w: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1</w:t>
            </w:r>
          </w:p>
        </w:tc>
        <w:tc>
          <w:tcPr>
            <w:tcW w:w="2894" w:type="dxa"/>
          </w:tcPr>
          <w:p w:rsidR="005802F1" w:rsidRPr="00D04BF2" w:rsidRDefault="005802F1" w:rsidP="009927B3">
            <w:pPr>
              <w:spacing w:line="360" w:lineRule="auto"/>
              <w:rPr>
                <w:lang w:val="id-ID"/>
              </w:rPr>
            </w:pPr>
            <w:r w:rsidRPr="00D04BF2">
              <w:rPr>
                <w:spacing w:val="-11"/>
                <w:sz w:val="24"/>
                <w:szCs w:val="24"/>
                <w:lang w:val="id-ID"/>
              </w:rPr>
              <w:t xml:space="preserve">  Analisis Kebutuhan</w:t>
            </w:r>
          </w:p>
        </w:tc>
        <w:tc>
          <w:tcPr>
            <w:tcW w:w="367" w:type="dxa"/>
            <w:shd w:val="clear" w:color="auto" w:fill="7F7F7F"/>
          </w:tcPr>
          <w:p w:rsidR="005802F1" w:rsidRPr="00D04BF2" w:rsidRDefault="005802F1" w:rsidP="009927B3">
            <w:pPr>
              <w:spacing w:line="360" w:lineRule="auto"/>
            </w:pPr>
          </w:p>
        </w:tc>
        <w:tc>
          <w:tcPr>
            <w:tcW w:w="367" w:type="dxa"/>
            <w:shd w:val="clear" w:color="auto" w:fill="FFFFFF" w:themeFill="background1"/>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2</w:t>
            </w:r>
          </w:p>
        </w:tc>
        <w:tc>
          <w:tcPr>
            <w:tcW w:w="2894" w:type="dxa"/>
          </w:tcPr>
          <w:p w:rsidR="005802F1" w:rsidRPr="00D04BF2" w:rsidRDefault="005802F1" w:rsidP="009927B3">
            <w:pPr>
              <w:spacing w:line="360" w:lineRule="auto"/>
              <w:rPr>
                <w:sz w:val="24"/>
                <w:szCs w:val="24"/>
                <w:lang w:val="id-ID"/>
              </w:rPr>
            </w:pPr>
            <w:r w:rsidRPr="00D04BF2">
              <w:rPr>
                <w:sz w:val="24"/>
                <w:szCs w:val="24"/>
                <w:lang w:val="id-ID"/>
              </w:rPr>
              <w:t xml:space="preserve">  Desain Sistem</w:t>
            </w:r>
          </w:p>
        </w:tc>
        <w:tc>
          <w:tcPr>
            <w:tcW w:w="367" w:type="dxa"/>
          </w:tcPr>
          <w:p w:rsidR="005802F1" w:rsidRPr="00D04BF2" w:rsidRDefault="005802F1" w:rsidP="009927B3">
            <w:pPr>
              <w:spacing w:line="360" w:lineRule="auto"/>
              <w:rPr>
                <w:sz w:val="24"/>
                <w:szCs w:val="24"/>
              </w:rPr>
            </w:pPr>
          </w:p>
        </w:tc>
        <w:tc>
          <w:tcPr>
            <w:tcW w:w="367" w:type="dxa"/>
            <w:shd w:val="clear" w:color="auto" w:fill="7F7F7F"/>
          </w:tcPr>
          <w:p w:rsidR="005802F1" w:rsidRPr="00D04BF2" w:rsidRDefault="005802F1" w:rsidP="009927B3">
            <w:pPr>
              <w:spacing w:line="360" w:lineRule="auto"/>
              <w:rPr>
                <w:sz w:val="24"/>
                <w:szCs w:val="24"/>
              </w:rPr>
            </w:pPr>
          </w:p>
        </w:tc>
        <w:tc>
          <w:tcPr>
            <w:tcW w:w="367" w:type="dxa"/>
            <w:shd w:val="clear" w:color="auto" w:fill="FFFFFF" w:themeFill="background1"/>
          </w:tcPr>
          <w:p w:rsidR="005802F1" w:rsidRPr="00D04BF2" w:rsidRDefault="005802F1" w:rsidP="009927B3">
            <w:pPr>
              <w:spacing w:line="360" w:lineRule="auto"/>
              <w:rPr>
                <w:sz w:val="24"/>
                <w:szCs w:val="24"/>
              </w:rPr>
            </w:pPr>
          </w:p>
        </w:tc>
        <w:tc>
          <w:tcPr>
            <w:tcW w:w="367" w:type="dxa"/>
          </w:tcPr>
          <w:p w:rsidR="005802F1" w:rsidRPr="00D04BF2" w:rsidRDefault="005802F1" w:rsidP="009927B3">
            <w:pPr>
              <w:spacing w:line="360" w:lineRule="auto"/>
              <w:rPr>
                <w:sz w:val="24"/>
                <w:szCs w:val="24"/>
              </w:rPr>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3</w:t>
            </w:r>
          </w:p>
        </w:tc>
        <w:tc>
          <w:tcPr>
            <w:tcW w:w="2894" w:type="dxa"/>
          </w:tcPr>
          <w:p w:rsidR="005802F1" w:rsidRPr="00D04BF2" w:rsidRDefault="005802F1" w:rsidP="009927B3">
            <w:pPr>
              <w:spacing w:line="360" w:lineRule="auto"/>
              <w:rPr>
                <w:lang w:val="id-ID"/>
              </w:rPr>
            </w:pPr>
            <w:r w:rsidRPr="00D04BF2">
              <w:rPr>
                <w:spacing w:val="-11"/>
                <w:sz w:val="24"/>
                <w:szCs w:val="24"/>
                <w:lang w:val="id-ID"/>
              </w:rPr>
              <w:t xml:space="preserve">  Penulisan Kode Progam</w:t>
            </w:r>
          </w:p>
        </w:tc>
        <w:tc>
          <w:tcPr>
            <w:tcW w:w="367" w:type="dxa"/>
          </w:tcPr>
          <w:p w:rsidR="005802F1" w:rsidRPr="00D04BF2" w:rsidRDefault="005802F1" w:rsidP="009927B3">
            <w:pPr>
              <w:spacing w:line="360" w:lineRule="auto"/>
            </w:pPr>
          </w:p>
        </w:tc>
        <w:tc>
          <w:tcPr>
            <w:tcW w:w="367" w:type="dxa"/>
            <w:shd w:val="clear" w:color="auto" w:fill="7F7F7F" w:themeFill="text1" w:themeFillTint="80"/>
          </w:tcPr>
          <w:p w:rsidR="005802F1" w:rsidRPr="00D04BF2" w:rsidRDefault="005802F1" w:rsidP="009927B3">
            <w:pPr>
              <w:spacing w:line="360" w:lineRule="auto"/>
            </w:pPr>
          </w:p>
        </w:tc>
        <w:tc>
          <w:tcPr>
            <w:tcW w:w="367" w:type="dxa"/>
            <w:shd w:val="clear" w:color="auto" w:fill="7F7F7F"/>
          </w:tcPr>
          <w:p w:rsidR="005802F1" w:rsidRPr="00D04BF2" w:rsidRDefault="005802F1" w:rsidP="009927B3">
            <w:pPr>
              <w:spacing w:line="360" w:lineRule="auto"/>
            </w:pPr>
          </w:p>
        </w:tc>
        <w:tc>
          <w:tcPr>
            <w:tcW w:w="367" w:type="dxa"/>
            <w:shd w:val="clear" w:color="auto" w:fill="7F7F7F" w:themeFill="text1" w:themeFillTint="80"/>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4</w:t>
            </w:r>
          </w:p>
        </w:tc>
        <w:tc>
          <w:tcPr>
            <w:tcW w:w="2894" w:type="dxa"/>
          </w:tcPr>
          <w:p w:rsidR="005802F1" w:rsidRPr="00D04BF2" w:rsidRDefault="005802F1" w:rsidP="009927B3">
            <w:pPr>
              <w:spacing w:before="27" w:line="360" w:lineRule="auto"/>
              <w:rPr>
                <w:sz w:val="24"/>
                <w:szCs w:val="24"/>
              </w:rPr>
            </w:pPr>
            <w:r w:rsidRPr="00D04BF2">
              <w:rPr>
                <w:sz w:val="24"/>
                <w:szCs w:val="24"/>
                <w:lang w:val="id-ID"/>
              </w:rPr>
              <w:t xml:space="preserve">  </w:t>
            </w:r>
            <w:proofErr w:type="spellStart"/>
            <w:r w:rsidRPr="00D04BF2">
              <w:rPr>
                <w:sz w:val="24"/>
                <w:szCs w:val="24"/>
              </w:rPr>
              <w:t>Uji</w:t>
            </w:r>
            <w:proofErr w:type="spellEnd"/>
            <w:r w:rsidRPr="00D04BF2">
              <w:rPr>
                <w:spacing w:val="-3"/>
                <w:sz w:val="24"/>
                <w:szCs w:val="24"/>
              </w:rPr>
              <w:t xml:space="preserve"> </w:t>
            </w:r>
            <w:proofErr w:type="spellStart"/>
            <w:r w:rsidRPr="00D04BF2">
              <w:rPr>
                <w:sz w:val="24"/>
                <w:szCs w:val="24"/>
              </w:rPr>
              <w:t>coba</w:t>
            </w:r>
            <w:proofErr w:type="spellEnd"/>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shd w:val="clear" w:color="auto" w:fill="FFFFFF" w:themeFill="background1"/>
          </w:tcPr>
          <w:p w:rsidR="005802F1" w:rsidRPr="00D04BF2" w:rsidRDefault="005802F1" w:rsidP="009927B3">
            <w:pPr>
              <w:spacing w:line="360" w:lineRule="auto"/>
            </w:pPr>
          </w:p>
        </w:tc>
        <w:tc>
          <w:tcPr>
            <w:tcW w:w="367" w:type="dxa"/>
            <w:shd w:val="clear" w:color="auto" w:fill="7F7F7F" w:themeFill="text1" w:themeFillTint="80"/>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5</w:t>
            </w:r>
          </w:p>
        </w:tc>
        <w:tc>
          <w:tcPr>
            <w:tcW w:w="2894" w:type="dxa"/>
          </w:tcPr>
          <w:p w:rsidR="005802F1" w:rsidRPr="00D04BF2" w:rsidRDefault="005802F1" w:rsidP="009927B3">
            <w:pPr>
              <w:spacing w:before="27" w:line="360" w:lineRule="auto"/>
              <w:ind w:left="120"/>
              <w:rPr>
                <w:sz w:val="24"/>
                <w:szCs w:val="24"/>
              </w:rPr>
            </w:pPr>
            <w:proofErr w:type="spellStart"/>
            <w:r w:rsidRPr="00D04BF2">
              <w:rPr>
                <w:sz w:val="24"/>
                <w:szCs w:val="24"/>
              </w:rPr>
              <w:t>Perbaikan</w:t>
            </w:r>
            <w:proofErr w:type="spellEnd"/>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shd w:val="clear" w:color="auto" w:fill="FFFFFF" w:themeFill="background1"/>
          </w:tcPr>
          <w:p w:rsidR="005802F1" w:rsidRPr="00D04BF2" w:rsidRDefault="005802F1" w:rsidP="009927B3">
            <w:pPr>
              <w:spacing w:line="360" w:lineRule="auto"/>
            </w:pPr>
          </w:p>
        </w:tc>
        <w:tc>
          <w:tcPr>
            <w:tcW w:w="367" w:type="dxa"/>
            <w:shd w:val="clear" w:color="auto" w:fill="7F7F7F"/>
          </w:tcPr>
          <w:p w:rsidR="005802F1" w:rsidRPr="00D04BF2" w:rsidRDefault="005802F1" w:rsidP="009927B3">
            <w:pPr>
              <w:spacing w:line="360" w:lineRule="auto"/>
            </w:pPr>
          </w:p>
        </w:tc>
      </w:tr>
      <w:tr w:rsidR="005802F1" w:rsidRPr="00D04BF2" w:rsidTr="009927B3">
        <w:trPr>
          <w:trHeight w:hRule="exact" w:val="367"/>
        </w:trPr>
        <w:tc>
          <w:tcPr>
            <w:tcW w:w="539" w:type="dxa"/>
          </w:tcPr>
          <w:p w:rsidR="005802F1" w:rsidRPr="00D04BF2" w:rsidRDefault="005802F1" w:rsidP="009927B3">
            <w:pPr>
              <w:spacing w:before="27" w:line="360" w:lineRule="auto"/>
              <w:ind w:left="168" w:right="168"/>
              <w:jc w:val="center"/>
              <w:rPr>
                <w:sz w:val="24"/>
                <w:szCs w:val="24"/>
              </w:rPr>
            </w:pPr>
            <w:r w:rsidRPr="00D04BF2">
              <w:rPr>
                <w:w w:val="99"/>
                <w:sz w:val="24"/>
                <w:szCs w:val="24"/>
              </w:rPr>
              <w:t>6</w:t>
            </w:r>
          </w:p>
        </w:tc>
        <w:tc>
          <w:tcPr>
            <w:tcW w:w="2894" w:type="dxa"/>
          </w:tcPr>
          <w:p w:rsidR="005802F1" w:rsidRPr="00D04BF2" w:rsidRDefault="005802F1" w:rsidP="009927B3">
            <w:pPr>
              <w:spacing w:before="27" w:line="360" w:lineRule="auto"/>
              <w:ind w:left="120"/>
              <w:rPr>
                <w:sz w:val="24"/>
                <w:szCs w:val="24"/>
              </w:rPr>
            </w:pPr>
            <w:proofErr w:type="spellStart"/>
            <w:r w:rsidRPr="00D04BF2">
              <w:rPr>
                <w:sz w:val="24"/>
                <w:szCs w:val="24"/>
              </w:rPr>
              <w:t>Penulisan</w:t>
            </w:r>
            <w:proofErr w:type="spellEnd"/>
            <w:r w:rsidRPr="00D04BF2">
              <w:rPr>
                <w:spacing w:val="-9"/>
                <w:sz w:val="24"/>
                <w:szCs w:val="24"/>
              </w:rPr>
              <w:t xml:space="preserve"> </w:t>
            </w:r>
            <w:proofErr w:type="spellStart"/>
            <w:r w:rsidRPr="00D04BF2">
              <w:rPr>
                <w:sz w:val="24"/>
                <w:szCs w:val="24"/>
              </w:rPr>
              <w:t>laporan</w:t>
            </w:r>
            <w:proofErr w:type="spellEnd"/>
            <w:r w:rsidRPr="00D04BF2">
              <w:rPr>
                <w:spacing w:val="-7"/>
                <w:sz w:val="24"/>
                <w:szCs w:val="24"/>
              </w:rPr>
              <w:t xml:space="preserve"> </w:t>
            </w:r>
            <w:proofErr w:type="spellStart"/>
            <w:r w:rsidRPr="00D04BF2">
              <w:rPr>
                <w:sz w:val="24"/>
                <w:szCs w:val="24"/>
              </w:rPr>
              <w:t>pr</w:t>
            </w:r>
            <w:r w:rsidRPr="00D04BF2">
              <w:rPr>
                <w:spacing w:val="-2"/>
                <w:sz w:val="24"/>
                <w:szCs w:val="24"/>
              </w:rPr>
              <w:t>o</w:t>
            </w:r>
            <w:r w:rsidRPr="00D04BF2">
              <w:rPr>
                <w:sz w:val="24"/>
                <w:szCs w:val="24"/>
              </w:rPr>
              <w:t>yek</w:t>
            </w:r>
            <w:proofErr w:type="spellEnd"/>
            <w:r w:rsidRPr="00D04BF2">
              <w:rPr>
                <w:spacing w:val="-7"/>
                <w:sz w:val="24"/>
                <w:szCs w:val="24"/>
              </w:rPr>
              <w:t xml:space="preserve"> </w:t>
            </w:r>
            <w:r w:rsidRPr="00D04BF2">
              <w:rPr>
                <w:sz w:val="24"/>
                <w:szCs w:val="24"/>
              </w:rPr>
              <w:t>I</w:t>
            </w: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tcPr>
          <w:p w:rsidR="005802F1" w:rsidRPr="00D04BF2" w:rsidRDefault="005802F1" w:rsidP="009927B3">
            <w:pPr>
              <w:spacing w:line="360" w:lineRule="auto"/>
            </w:pPr>
          </w:p>
        </w:tc>
        <w:tc>
          <w:tcPr>
            <w:tcW w:w="367" w:type="dxa"/>
            <w:shd w:val="clear" w:color="auto" w:fill="7F7F7F"/>
          </w:tcPr>
          <w:p w:rsidR="005802F1" w:rsidRPr="00D04BF2" w:rsidRDefault="005802F1" w:rsidP="009927B3">
            <w:pPr>
              <w:spacing w:line="360" w:lineRule="auto"/>
            </w:pPr>
          </w:p>
        </w:tc>
      </w:tr>
    </w:tbl>
    <w:p w:rsidR="005802F1" w:rsidRPr="00D04BF2" w:rsidRDefault="005802F1" w:rsidP="005802F1">
      <w:pPr>
        <w:pStyle w:val="Caption"/>
        <w:jc w:val="center"/>
      </w:pPr>
    </w:p>
    <w:p w:rsidR="005802F1" w:rsidRPr="00D04BF2" w:rsidRDefault="005802F1" w:rsidP="006A4947">
      <w:pPr>
        <w:pStyle w:val="Caption"/>
        <w:jc w:val="center"/>
        <w:rPr>
          <w:color w:val="000000" w:themeColor="text1"/>
          <w:sz w:val="36"/>
          <w:szCs w:val="36"/>
        </w:rPr>
      </w:pPr>
      <w:bookmarkStart w:id="20" w:name="_Toc33763100"/>
      <w:proofErr w:type="spellStart"/>
      <w:r w:rsidRPr="00D04BF2">
        <w:rPr>
          <w:color w:val="000000" w:themeColor="text1"/>
          <w:sz w:val="24"/>
          <w:szCs w:val="24"/>
        </w:rPr>
        <w:t>Tabel</w:t>
      </w:r>
      <w:proofErr w:type="spellEnd"/>
      <w:r w:rsidRPr="00D04BF2">
        <w:rPr>
          <w:color w:val="000000" w:themeColor="text1"/>
          <w:sz w:val="24"/>
          <w:szCs w:val="24"/>
        </w:rPr>
        <w:t xml:space="preserve"> </w:t>
      </w:r>
      <w:r w:rsidRPr="00D04BF2">
        <w:rPr>
          <w:color w:val="000000" w:themeColor="text1"/>
          <w:sz w:val="24"/>
          <w:szCs w:val="24"/>
        </w:rPr>
        <w:fldChar w:fldCharType="begin"/>
      </w:r>
      <w:r w:rsidRPr="00D04BF2">
        <w:rPr>
          <w:color w:val="000000" w:themeColor="text1"/>
          <w:sz w:val="24"/>
          <w:szCs w:val="24"/>
        </w:rPr>
        <w:instrText xml:space="preserve"> SEQ Tabel \* ARABIC </w:instrText>
      </w:r>
      <w:r w:rsidRPr="00D04BF2">
        <w:rPr>
          <w:color w:val="000000" w:themeColor="text1"/>
          <w:sz w:val="24"/>
          <w:szCs w:val="24"/>
        </w:rPr>
        <w:fldChar w:fldCharType="separate"/>
      </w:r>
      <w:r w:rsidRPr="00D04BF2">
        <w:rPr>
          <w:noProof/>
          <w:color w:val="000000" w:themeColor="text1"/>
          <w:sz w:val="24"/>
          <w:szCs w:val="24"/>
        </w:rPr>
        <w:t>1</w:t>
      </w:r>
      <w:r w:rsidRPr="00D04BF2">
        <w:rPr>
          <w:color w:val="000000" w:themeColor="text1"/>
          <w:sz w:val="24"/>
          <w:szCs w:val="24"/>
        </w:rPr>
        <w:fldChar w:fldCharType="end"/>
      </w:r>
      <w:r w:rsidRPr="00D04BF2">
        <w:rPr>
          <w:color w:val="000000" w:themeColor="text1"/>
          <w:sz w:val="24"/>
          <w:szCs w:val="24"/>
          <w:lang w:val="id-ID"/>
        </w:rPr>
        <w:t>. Jadwal Pengerjaan Proyek</w:t>
      </w:r>
      <w:bookmarkEnd w:id="20"/>
    </w:p>
    <w:p w:rsidR="00F31FE2" w:rsidRPr="00D04BF2" w:rsidRDefault="005802F1" w:rsidP="006A4947">
      <w:pPr>
        <w:pStyle w:val="Heading1"/>
        <w:numPr>
          <w:ilvl w:val="0"/>
          <w:numId w:val="0"/>
        </w:numPr>
        <w:jc w:val="center"/>
        <w:rPr>
          <w:rFonts w:ascii="Times New Roman" w:hAnsi="Times New Roman" w:cs="Times New Roman"/>
          <w:w w:val="119"/>
        </w:rPr>
      </w:pPr>
      <w:bookmarkStart w:id="21" w:name="_Toc34290208"/>
      <w:r w:rsidRPr="00D04BF2">
        <w:rPr>
          <w:rFonts w:ascii="Times New Roman" w:hAnsi="Times New Roman" w:cs="Times New Roman"/>
          <w:spacing w:val="-9"/>
        </w:rPr>
        <w:lastRenderedPageBreak/>
        <w:t>B</w:t>
      </w:r>
      <w:r w:rsidRPr="00D04BF2">
        <w:rPr>
          <w:rFonts w:ascii="Times New Roman" w:hAnsi="Times New Roman" w:cs="Times New Roman"/>
        </w:rPr>
        <w:t>AB</w:t>
      </w:r>
      <w:r w:rsidRPr="00D04BF2">
        <w:rPr>
          <w:rFonts w:ascii="Times New Roman" w:hAnsi="Times New Roman" w:cs="Times New Roman"/>
          <w:spacing w:val="13"/>
        </w:rPr>
        <w:t xml:space="preserve"> </w:t>
      </w:r>
      <w:r w:rsidRPr="00D04BF2">
        <w:rPr>
          <w:rFonts w:ascii="Times New Roman" w:hAnsi="Times New Roman" w:cs="Times New Roman"/>
          <w:w w:val="119"/>
        </w:rPr>
        <w:t>III</w:t>
      </w:r>
      <w:bookmarkEnd w:id="21"/>
    </w:p>
    <w:p w:rsidR="005802F1" w:rsidRPr="00D04BF2" w:rsidRDefault="005802F1" w:rsidP="00F31FE2">
      <w:pPr>
        <w:pStyle w:val="Heading1"/>
        <w:numPr>
          <w:ilvl w:val="0"/>
          <w:numId w:val="0"/>
        </w:numPr>
        <w:ind w:left="720" w:hanging="720"/>
        <w:jc w:val="center"/>
        <w:rPr>
          <w:rFonts w:ascii="Times New Roman" w:hAnsi="Times New Roman" w:cs="Times New Roman"/>
          <w:w w:val="108"/>
        </w:rPr>
      </w:pPr>
      <w:bookmarkStart w:id="22" w:name="_Toc34290209"/>
      <w:r w:rsidRPr="00D04BF2">
        <w:rPr>
          <w:rFonts w:ascii="Times New Roman" w:hAnsi="Times New Roman" w:cs="Times New Roman"/>
          <w:w w:val="104"/>
        </w:rPr>
        <w:t>RANCANGAN</w:t>
      </w:r>
      <w:r w:rsidRPr="00D04BF2">
        <w:rPr>
          <w:rFonts w:ascii="Times New Roman" w:hAnsi="Times New Roman" w:cs="Times New Roman"/>
          <w:spacing w:val="-2"/>
          <w:w w:val="104"/>
        </w:rPr>
        <w:t xml:space="preserve"> </w:t>
      </w:r>
      <w:r w:rsidRPr="00D04BF2">
        <w:rPr>
          <w:rFonts w:ascii="Times New Roman" w:hAnsi="Times New Roman" w:cs="Times New Roman"/>
          <w:w w:val="108"/>
        </w:rPr>
        <w:t>SISTEM</w:t>
      </w:r>
      <w:bookmarkEnd w:id="22"/>
    </w:p>
    <w:p w:rsidR="005802F1" w:rsidRPr="00D04BF2" w:rsidRDefault="005802F1" w:rsidP="005802F1"/>
    <w:p w:rsidR="005802F1" w:rsidRPr="00D04BF2" w:rsidRDefault="005802F1" w:rsidP="005802F1">
      <w:pPr>
        <w:jc w:val="both"/>
        <w:rPr>
          <w:lang w:val="id-ID"/>
        </w:rPr>
      </w:pPr>
    </w:p>
    <w:p w:rsidR="005802F1" w:rsidRPr="00D04BF2" w:rsidRDefault="005802F1" w:rsidP="005802F1">
      <w:pPr>
        <w:pStyle w:val="Heading2"/>
        <w:keepLines/>
        <w:numPr>
          <w:ilvl w:val="0"/>
          <w:numId w:val="10"/>
        </w:numPr>
        <w:spacing w:before="40" w:after="0"/>
        <w:ind w:left="426" w:hanging="426"/>
        <w:rPr>
          <w:rFonts w:ascii="Times New Roman" w:hAnsi="Times New Roman" w:cs="Times New Roman"/>
          <w:lang w:val="id-ID"/>
        </w:rPr>
      </w:pPr>
      <w:bookmarkStart w:id="23" w:name="_Toc34290210"/>
      <w:r w:rsidRPr="00D04BF2">
        <w:rPr>
          <w:rFonts w:ascii="Times New Roman" w:hAnsi="Times New Roman" w:cs="Times New Roman"/>
          <w:lang w:val="id-ID"/>
        </w:rPr>
        <w:t>Deskripsi Sistem</w:t>
      </w:r>
      <w:bookmarkEnd w:id="23"/>
    </w:p>
    <w:p w:rsidR="005802F1" w:rsidRPr="00D04BF2" w:rsidRDefault="005802F1" w:rsidP="005802F1">
      <w:pPr>
        <w:rPr>
          <w:lang w:val="id-ID"/>
        </w:rPr>
      </w:pPr>
    </w:p>
    <w:p w:rsidR="005802F1" w:rsidRPr="00D04BF2" w:rsidRDefault="00C87439" w:rsidP="00F96E4D">
      <w:pPr>
        <w:spacing w:line="360" w:lineRule="auto"/>
        <w:ind w:left="426" w:firstLine="294"/>
        <w:jc w:val="both"/>
        <w:rPr>
          <w:sz w:val="24"/>
        </w:rPr>
      </w:pPr>
      <w:proofErr w:type="spellStart"/>
      <w:r w:rsidRPr="00D04BF2">
        <w:rPr>
          <w:sz w:val="24"/>
        </w:rPr>
        <w:t>Sistem</w:t>
      </w:r>
      <w:proofErr w:type="spellEnd"/>
      <w:r w:rsidRPr="00D04BF2">
        <w:rPr>
          <w:sz w:val="24"/>
        </w:rPr>
        <w:t xml:space="preserve"> </w:t>
      </w:r>
      <w:proofErr w:type="spellStart"/>
      <w:r w:rsidRPr="00D04BF2">
        <w:rPr>
          <w:sz w:val="24"/>
        </w:rPr>
        <w:t>ini</w:t>
      </w:r>
      <w:proofErr w:type="spellEnd"/>
      <w:r w:rsidRPr="00D04BF2">
        <w:rPr>
          <w:sz w:val="24"/>
        </w:rPr>
        <w:t xml:space="preserve"> </w:t>
      </w:r>
      <w:proofErr w:type="spellStart"/>
      <w:r w:rsidRPr="00D04BF2">
        <w:rPr>
          <w:sz w:val="24"/>
        </w:rPr>
        <w:t>diperuntukkan</w:t>
      </w:r>
      <w:proofErr w:type="spellEnd"/>
      <w:r w:rsidRPr="00D04BF2">
        <w:rPr>
          <w:sz w:val="24"/>
        </w:rPr>
        <w:t xml:space="preserve"> </w:t>
      </w:r>
      <w:proofErr w:type="spellStart"/>
      <w:r w:rsidRPr="00D04BF2">
        <w:rPr>
          <w:sz w:val="24"/>
        </w:rPr>
        <w:t>untuk</w:t>
      </w:r>
      <w:proofErr w:type="spellEnd"/>
      <w:r w:rsidRPr="00D04BF2">
        <w:rPr>
          <w:sz w:val="24"/>
        </w:rPr>
        <w:t xml:space="preserve"> </w:t>
      </w:r>
      <w:proofErr w:type="spellStart"/>
      <w:r w:rsidRPr="00D04BF2">
        <w:rPr>
          <w:sz w:val="24"/>
        </w:rPr>
        <w:t>keperluan</w:t>
      </w:r>
      <w:proofErr w:type="spellEnd"/>
      <w:r w:rsidRPr="00D04BF2">
        <w:rPr>
          <w:sz w:val="24"/>
        </w:rPr>
        <w:t xml:space="preserve"> </w:t>
      </w:r>
      <w:proofErr w:type="spellStart"/>
      <w:r w:rsidRPr="00D04BF2">
        <w:rPr>
          <w:sz w:val="24"/>
        </w:rPr>
        <w:t>dalam</w:t>
      </w:r>
      <w:proofErr w:type="spellEnd"/>
      <w:r w:rsidRPr="00D04BF2">
        <w:rPr>
          <w:sz w:val="24"/>
        </w:rPr>
        <w:t xml:space="preserve"> </w:t>
      </w:r>
      <w:proofErr w:type="spellStart"/>
      <w:r w:rsidRPr="00D04BF2">
        <w:rPr>
          <w:sz w:val="24"/>
        </w:rPr>
        <w:t>mengelola</w:t>
      </w:r>
      <w:proofErr w:type="spellEnd"/>
      <w:r w:rsidRPr="00D04BF2">
        <w:rPr>
          <w:sz w:val="24"/>
        </w:rPr>
        <w:t xml:space="preserve"> </w:t>
      </w:r>
      <w:proofErr w:type="spellStart"/>
      <w:r w:rsidRPr="00D04BF2">
        <w:rPr>
          <w:sz w:val="24"/>
        </w:rPr>
        <w:t>stok</w:t>
      </w:r>
      <w:proofErr w:type="spellEnd"/>
      <w:r w:rsidRPr="00D04BF2">
        <w:rPr>
          <w:sz w:val="24"/>
        </w:rPr>
        <w:t xml:space="preserve"> </w:t>
      </w:r>
      <w:proofErr w:type="spellStart"/>
      <w:r w:rsidRPr="00D04BF2">
        <w:rPr>
          <w:sz w:val="24"/>
        </w:rPr>
        <w:t>alat</w:t>
      </w:r>
      <w:proofErr w:type="spellEnd"/>
      <w:r w:rsidRPr="00D04BF2">
        <w:rPr>
          <w:sz w:val="24"/>
        </w:rPr>
        <w:t xml:space="preserve"> </w:t>
      </w:r>
      <w:proofErr w:type="spellStart"/>
      <w:r w:rsidRPr="00D04BF2">
        <w:rPr>
          <w:sz w:val="24"/>
        </w:rPr>
        <w:t>perabotan</w:t>
      </w:r>
      <w:proofErr w:type="spellEnd"/>
      <w:r w:rsidRPr="00D04BF2">
        <w:rPr>
          <w:sz w:val="24"/>
        </w:rPr>
        <w:t xml:space="preserve"> </w:t>
      </w:r>
      <w:proofErr w:type="spellStart"/>
      <w:r w:rsidRPr="00D04BF2">
        <w:rPr>
          <w:sz w:val="24"/>
        </w:rPr>
        <w:t>rumah</w:t>
      </w:r>
      <w:proofErr w:type="spellEnd"/>
      <w:r w:rsidRPr="00D04BF2">
        <w:rPr>
          <w:sz w:val="24"/>
        </w:rPr>
        <w:t xml:space="preserve"> </w:t>
      </w:r>
      <w:proofErr w:type="spellStart"/>
      <w:r w:rsidRPr="00D04BF2">
        <w:rPr>
          <w:sz w:val="24"/>
        </w:rPr>
        <w:t>tangga</w:t>
      </w:r>
      <w:proofErr w:type="spellEnd"/>
      <w:r w:rsidRPr="00D04BF2">
        <w:rPr>
          <w:sz w:val="24"/>
        </w:rPr>
        <w:t xml:space="preserve"> yang </w:t>
      </w:r>
      <w:proofErr w:type="spellStart"/>
      <w:r w:rsidRPr="00D04BF2">
        <w:rPr>
          <w:sz w:val="24"/>
        </w:rPr>
        <w:t>mana</w:t>
      </w:r>
      <w:proofErr w:type="spellEnd"/>
      <w:r w:rsidRPr="00D04BF2">
        <w:rPr>
          <w:sz w:val="24"/>
        </w:rPr>
        <w:t xml:space="preserve"> </w:t>
      </w:r>
      <w:proofErr w:type="spellStart"/>
      <w:r w:rsidRPr="00D04BF2">
        <w:rPr>
          <w:sz w:val="24"/>
        </w:rPr>
        <w:t>sistem</w:t>
      </w:r>
      <w:proofErr w:type="spellEnd"/>
      <w:r w:rsidRPr="00D04BF2">
        <w:rPr>
          <w:sz w:val="24"/>
        </w:rPr>
        <w:t xml:space="preserve"> </w:t>
      </w:r>
      <w:proofErr w:type="spellStart"/>
      <w:r w:rsidRPr="00D04BF2">
        <w:rPr>
          <w:sz w:val="24"/>
        </w:rPr>
        <w:t>ini</w:t>
      </w:r>
      <w:proofErr w:type="spellEnd"/>
      <w:r w:rsidRPr="00D04BF2">
        <w:rPr>
          <w:sz w:val="24"/>
        </w:rPr>
        <w:t xml:space="preserve"> </w:t>
      </w:r>
      <w:proofErr w:type="spellStart"/>
      <w:r w:rsidRPr="00D04BF2">
        <w:rPr>
          <w:sz w:val="24"/>
        </w:rPr>
        <w:t>bisa</w:t>
      </w:r>
      <w:proofErr w:type="spellEnd"/>
      <w:r w:rsidRPr="00D04BF2">
        <w:rPr>
          <w:sz w:val="24"/>
        </w:rPr>
        <w:t xml:space="preserve"> </w:t>
      </w:r>
      <w:proofErr w:type="spellStart"/>
      <w:r w:rsidRPr="00D04BF2">
        <w:rPr>
          <w:sz w:val="24"/>
        </w:rPr>
        <w:t>diakses</w:t>
      </w:r>
      <w:proofErr w:type="spellEnd"/>
      <w:r w:rsidRPr="00D04BF2">
        <w:rPr>
          <w:sz w:val="24"/>
        </w:rPr>
        <w:t xml:space="preserve"> </w:t>
      </w:r>
      <w:proofErr w:type="spellStart"/>
      <w:r w:rsidRPr="00D04BF2">
        <w:rPr>
          <w:sz w:val="24"/>
        </w:rPr>
        <w:t>melalui</w:t>
      </w:r>
      <w:proofErr w:type="spellEnd"/>
      <w:r w:rsidRPr="00D04BF2">
        <w:rPr>
          <w:sz w:val="24"/>
        </w:rPr>
        <w:t xml:space="preserve"> </w:t>
      </w:r>
      <w:r w:rsidRPr="00D04BF2">
        <w:rPr>
          <w:i/>
          <w:sz w:val="24"/>
        </w:rPr>
        <w:t>website</w:t>
      </w:r>
      <w:r w:rsidRPr="00D04BF2">
        <w:rPr>
          <w:sz w:val="24"/>
        </w:rPr>
        <w:t xml:space="preserve"> </w:t>
      </w:r>
      <w:proofErr w:type="spellStart"/>
      <w:r w:rsidR="006D2B07" w:rsidRPr="00D04BF2">
        <w:rPr>
          <w:sz w:val="24"/>
        </w:rPr>
        <w:t>dengan</w:t>
      </w:r>
      <w:proofErr w:type="spellEnd"/>
      <w:r w:rsidR="006D2B07" w:rsidRPr="00D04BF2">
        <w:rPr>
          <w:sz w:val="24"/>
        </w:rPr>
        <w:t xml:space="preserve"> </w:t>
      </w:r>
      <w:proofErr w:type="spellStart"/>
      <w:r w:rsidR="006D2B07" w:rsidRPr="00D04BF2">
        <w:rPr>
          <w:sz w:val="24"/>
        </w:rPr>
        <w:t>seorang</w:t>
      </w:r>
      <w:proofErr w:type="spellEnd"/>
      <w:r w:rsidR="006D2B07" w:rsidRPr="00D04BF2">
        <w:rPr>
          <w:sz w:val="24"/>
        </w:rPr>
        <w:t xml:space="preserve"> </w:t>
      </w:r>
      <w:proofErr w:type="spellStart"/>
      <w:r w:rsidR="006D2B07" w:rsidRPr="00D04BF2">
        <w:rPr>
          <w:sz w:val="24"/>
        </w:rPr>
        <w:t>pembeli</w:t>
      </w:r>
      <w:proofErr w:type="spellEnd"/>
      <w:r w:rsidRPr="00D04BF2">
        <w:rPr>
          <w:sz w:val="24"/>
        </w:rPr>
        <w:t xml:space="preserve"> </w:t>
      </w:r>
      <w:proofErr w:type="spellStart"/>
      <w:r w:rsidRPr="00D04BF2">
        <w:rPr>
          <w:sz w:val="24"/>
        </w:rPr>
        <w:t>harus</w:t>
      </w:r>
      <w:proofErr w:type="spellEnd"/>
      <w:r w:rsidRPr="00D04BF2">
        <w:rPr>
          <w:sz w:val="24"/>
        </w:rPr>
        <w:t xml:space="preserve"> </w:t>
      </w:r>
      <w:proofErr w:type="spellStart"/>
      <w:r w:rsidRPr="00D04BF2">
        <w:rPr>
          <w:sz w:val="24"/>
        </w:rPr>
        <w:t>melakukan</w:t>
      </w:r>
      <w:proofErr w:type="spellEnd"/>
      <w:r w:rsidRPr="00D04BF2">
        <w:rPr>
          <w:i/>
          <w:sz w:val="24"/>
        </w:rPr>
        <w:t xml:space="preserve"> login</w:t>
      </w:r>
      <w:r w:rsidRPr="00D04BF2">
        <w:rPr>
          <w:sz w:val="24"/>
        </w:rPr>
        <w:t xml:space="preserve"> </w:t>
      </w:r>
      <w:proofErr w:type="spellStart"/>
      <w:r w:rsidRPr="00D04BF2">
        <w:rPr>
          <w:sz w:val="24"/>
        </w:rPr>
        <w:t>terlebih</w:t>
      </w:r>
      <w:proofErr w:type="spellEnd"/>
      <w:r w:rsidRPr="00D04BF2">
        <w:rPr>
          <w:sz w:val="24"/>
        </w:rPr>
        <w:t xml:space="preserve"> </w:t>
      </w:r>
      <w:proofErr w:type="spellStart"/>
      <w:r w:rsidRPr="00D04BF2">
        <w:rPr>
          <w:sz w:val="24"/>
        </w:rPr>
        <w:t>dahulu</w:t>
      </w:r>
      <w:proofErr w:type="spellEnd"/>
      <w:r w:rsidRPr="00D04BF2">
        <w:rPr>
          <w:sz w:val="24"/>
        </w:rPr>
        <w:t xml:space="preserve"> </w:t>
      </w:r>
      <w:proofErr w:type="spellStart"/>
      <w:r w:rsidRPr="00D04BF2">
        <w:rPr>
          <w:sz w:val="24"/>
        </w:rPr>
        <w:t>untuk</w:t>
      </w:r>
      <w:proofErr w:type="spellEnd"/>
      <w:r w:rsidRPr="00D04BF2">
        <w:rPr>
          <w:sz w:val="24"/>
        </w:rPr>
        <w:t xml:space="preserve"> </w:t>
      </w:r>
      <w:proofErr w:type="spellStart"/>
      <w:r w:rsidRPr="00D04BF2">
        <w:rPr>
          <w:sz w:val="24"/>
        </w:rPr>
        <w:t>dapat</w:t>
      </w:r>
      <w:proofErr w:type="spellEnd"/>
      <w:r w:rsidRPr="00D04BF2">
        <w:rPr>
          <w:sz w:val="24"/>
        </w:rPr>
        <w:t xml:space="preserve"> </w:t>
      </w:r>
      <w:proofErr w:type="spellStart"/>
      <w:r w:rsidRPr="00D04BF2">
        <w:rPr>
          <w:sz w:val="24"/>
        </w:rPr>
        <w:t>mengakses</w:t>
      </w:r>
      <w:proofErr w:type="spellEnd"/>
      <w:r w:rsidRPr="00D04BF2">
        <w:rPr>
          <w:sz w:val="24"/>
        </w:rPr>
        <w:t xml:space="preserve"> </w:t>
      </w:r>
      <w:proofErr w:type="spellStart"/>
      <w:r w:rsidRPr="00D04BF2">
        <w:rPr>
          <w:sz w:val="24"/>
        </w:rPr>
        <w:t>sistem</w:t>
      </w:r>
      <w:proofErr w:type="spellEnd"/>
      <w:r w:rsidRPr="00D04BF2">
        <w:rPr>
          <w:sz w:val="24"/>
        </w:rPr>
        <w:t xml:space="preserve"> </w:t>
      </w:r>
      <w:proofErr w:type="spellStart"/>
      <w:r w:rsidRPr="00D04BF2">
        <w:rPr>
          <w:sz w:val="24"/>
        </w:rPr>
        <w:t>ini</w:t>
      </w:r>
      <w:proofErr w:type="spellEnd"/>
      <w:r w:rsidRPr="00D04BF2">
        <w:rPr>
          <w:sz w:val="24"/>
        </w:rPr>
        <w:t xml:space="preserve">, </w:t>
      </w:r>
      <w:proofErr w:type="spellStart"/>
      <w:r w:rsidRPr="00D04BF2">
        <w:rPr>
          <w:sz w:val="24"/>
        </w:rPr>
        <w:t>sedangkan</w:t>
      </w:r>
      <w:proofErr w:type="spellEnd"/>
      <w:r w:rsidRPr="00D04BF2">
        <w:rPr>
          <w:sz w:val="24"/>
        </w:rPr>
        <w:t xml:space="preserve"> </w:t>
      </w:r>
      <w:proofErr w:type="spellStart"/>
      <w:r w:rsidRPr="00D04BF2">
        <w:rPr>
          <w:sz w:val="24"/>
        </w:rPr>
        <w:t>pemilik</w:t>
      </w:r>
      <w:proofErr w:type="spellEnd"/>
      <w:r w:rsidRPr="00D04BF2">
        <w:rPr>
          <w:sz w:val="24"/>
        </w:rPr>
        <w:t xml:space="preserve"> </w:t>
      </w:r>
      <w:proofErr w:type="spellStart"/>
      <w:r w:rsidR="006D2B07" w:rsidRPr="00D04BF2">
        <w:rPr>
          <w:sz w:val="24"/>
        </w:rPr>
        <w:t>toko</w:t>
      </w:r>
      <w:proofErr w:type="spellEnd"/>
      <w:r w:rsidR="006D2B07" w:rsidRPr="00D04BF2">
        <w:rPr>
          <w:sz w:val="24"/>
        </w:rPr>
        <w:t xml:space="preserve"> </w:t>
      </w:r>
      <w:proofErr w:type="spellStart"/>
      <w:r w:rsidRPr="00D04BF2">
        <w:rPr>
          <w:sz w:val="24"/>
        </w:rPr>
        <w:t>dan</w:t>
      </w:r>
      <w:proofErr w:type="spellEnd"/>
      <w:r w:rsidRPr="00D04BF2">
        <w:rPr>
          <w:sz w:val="24"/>
        </w:rPr>
        <w:t xml:space="preserve"> </w:t>
      </w:r>
      <w:proofErr w:type="spellStart"/>
      <w:r w:rsidRPr="00D04BF2">
        <w:rPr>
          <w:sz w:val="24"/>
        </w:rPr>
        <w:t>pegawai</w:t>
      </w:r>
      <w:r w:rsidR="006D2B07" w:rsidRPr="00D04BF2">
        <w:rPr>
          <w:sz w:val="24"/>
        </w:rPr>
        <w:t>nya</w:t>
      </w:r>
      <w:proofErr w:type="spellEnd"/>
      <w:r w:rsidRPr="00D04BF2">
        <w:rPr>
          <w:sz w:val="24"/>
        </w:rPr>
        <w:t xml:space="preserve"> </w:t>
      </w:r>
      <w:proofErr w:type="spellStart"/>
      <w:r w:rsidRPr="00D04BF2">
        <w:rPr>
          <w:sz w:val="24"/>
        </w:rPr>
        <w:t>bisa</w:t>
      </w:r>
      <w:proofErr w:type="spellEnd"/>
      <w:r w:rsidRPr="00D04BF2">
        <w:rPr>
          <w:sz w:val="24"/>
        </w:rPr>
        <w:t xml:space="preserve"> </w:t>
      </w:r>
      <w:proofErr w:type="spellStart"/>
      <w:r w:rsidRPr="00D04BF2">
        <w:rPr>
          <w:sz w:val="24"/>
        </w:rPr>
        <w:t>melihat</w:t>
      </w:r>
      <w:proofErr w:type="spellEnd"/>
      <w:r w:rsidRPr="00D04BF2">
        <w:rPr>
          <w:sz w:val="24"/>
        </w:rPr>
        <w:t xml:space="preserve"> </w:t>
      </w:r>
      <w:proofErr w:type="spellStart"/>
      <w:r w:rsidRPr="00D04BF2">
        <w:rPr>
          <w:sz w:val="24"/>
        </w:rPr>
        <w:t>dan</w:t>
      </w:r>
      <w:proofErr w:type="spellEnd"/>
      <w:r w:rsidRPr="00D04BF2">
        <w:rPr>
          <w:sz w:val="24"/>
        </w:rPr>
        <w:t xml:space="preserve"> </w:t>
      </w:r>
      <w:proofErr w:type="spellStart"/>
      <w:r w:rsidRPr="00D04BF2">
        <w:rPr>
          <w:sz w:val="24"/>
        </w:rPr>
        <w:t>mengelola</w:t>
      </w:r>
      <w:proofErr w:type="spellEnd"/>
      <w:r w:rsidRPr="00D04BF2">
        <w:rPr>
          <w:sz w:val="24"/>
        </w:rPr>
        <w:t xml:space="preserve"> </w:t>
      </w:r>
      <w:proofErr w:type="spellStart"/>
      <w:r w:rsidRPr="00D04BF2">
        <w:rPr>
          <w:sz w:val="24"/>
        </w:rPr>
        <w:t>sistem</w:t>
      </w:r>
      <w:proofErr w:type="spellEnd"/>
      <w:r w:rsidRPr="00D04BF2">
        <w:rPr>
          <w:sz w:val="24"/>
        </w:rPr>
        <w:t xml:space="preserve"> </w:t>
      </w:r>
      <w:proofErr w:type="spellStart"/>
      <w:r w:rsidRPr="00D04BF2">
        <w:rPr>
          <w:sz w:val="24"/>
        </w:rPr>
        <w:t>ini</w:t>
      </w:r>
      <w:proofErr w:type="spellEnd"/>
      <w:r w:rsidR="006D2B07" w:rsidRPr="00D04BF2">
        <w:rPr>
          <w:sz w:val="24"/>
        </w:rPr>
        <w:t xml:space="preserve"> </w:t>
      </w:r>
      <w:proofErr w:type="spellStart"/>
      <w:r w:rsidR="006D2B07" w:rsidRPr="00D04BF2">
        <w:rPr>
          <w:sz w:val="24"/>
        </w:rPr>
        <w:t>secara</w:t>
      </w:r>
      <w:proofErr w:type="spellEnd"/>
      <w:r w:rsidR="006D2B07" w:rsidRPr="00D04BF2">
        <w:rPr>
          <w:sz w:val="24"/>
        </w:rPr>
        <w:t xml:space="preserve"> </w:t>
      </w:r>
      <w:proofErr w:type="spellStart"/>
      <w:r w:rsidR="006D2B07" w:rsidRPr="00D04BF2">
        <w:rPr>
          <w:sz w:val="24"/>
        </w:rPr>
        <w:t>langsung</w:t>
      </w:r>
      <w:proofErr w:type="spellEnd"/>
      <w:r w:rsidR="006D2B07" w:rsidRPr="00D04BF2">
        <w:rPr>
          <w:sz w:val="24"/>
        </w:rPr>
        <w:t xml:space="preserve">, </w:t>
      </w:r>
      <w:proofErr w:type="spellStart"/>
      <w:r w:rsidR="006D2B07" w:rsidRPr="00D04BF2">
        <w:rPr>
          <w:sz w:val="24"/>
        </w:rPr>
        <w:t>metode</w:t>
      </w:r>
      <w:proofErr w:type="spellEnd"/>
      <w:r w:rsidR="006D2B07" w:rsidRPr="00D04BF2">
        <w:rPr>
          <w:sz w:val="24"/>
        </w:rPr>
        <w:t xml:space="preserve"> </w:t>
      </w:r>
      <w:proofErr w:type="spellStart"/>
      <w:r w:rsidR="006D2B07" w:rsidRPr="00D04BF2">
        <w:rPr>
          <w:sz w:val="24"/>
        </w:rPr>
        <w:t>pembayaran</w:t>
      </w:r>
      <w:proofErr w:type="spellEnd"/>
      <w:r w:rsidR="006D2B07" w:rsidRPr="00D04BF2">
        <w:rPr>
          <w:sz w:val="24"/>
        </w:rPr>
        <w:t xml:space="preserve"> yang </w:t>
      </w:r>
      <w:proofErr w:type="spellStart"/>
      <w:r w:rsidR="006D2B07" w:rsidRPr="00D04BF2">
        <w:rPr>
          <w:sz w:val="24"/>
        </w:rPr>
        <w:t>digunakan</w:t>
      </w:r>
      <w:proofErr w:type="spellEnd"/>
      <w:r w:rsidR="006D2B07" w:rsidRPr="00D04BF2">
        <w:rPr>
          <w:sz w:val="24"/>
        </w:rPr>
        <w:t xml:space="preserve"> </w:t>
      </w:r>
      <w:proofErr w:type="spellStart"/>
      <w:r w:rsidR="006D2B07" w:rsidRPr="00D04BF2">
        <w:rPr>
          <w:sz w:val="24"/>
        </w:rPr>
        <w:t>dalam</w:t>
      </w:r>
      <w:proofErr w:type="spellEnd"/>
      <w:r w:rsidR="006D2B07" w:rsidRPr="00D04BF2">
        <w:rPr>
          <w:sz w:val="24"/>
        </w:rPr>
        <w:t xml:space="preserve"> </w:t>
      </w:r>
      <w:proofErr w:type="spellStart"/>
      <w:r w:rsidR="006D2B07" w:rsidRPr="00D04BF2">
        <w:rPr>
          <w:sz w:val="24"/>
        </w:rPr>
        <w:t>sistem</w:t>
      </w:r>
      <w:proofErr w:type="spellEnd"/>
      <w:r w:rsidR="006D2B07" w:rsidRPr="00D04BF2">
        <w:rPr>
          <w:sz w:val="24"/>
        </w:rPr>
        <w:t xml:space="preserve"> </w:t>
      </w:r>
      <w:proofErr w:type="spellStart"/>
      <w:r w:rsidR="006D2B07" w:rsidRPr="00D04BF2">
        <w:rPr>
          <w:sz w:val="24"/>
        </w:rPr>
        <w:t>ini</w:t>
      </w:r>
      <w:proofErr w:type="spellEnd"/>
      <w:r w:rsidR="006D2B07" w:rsidRPr="00D04BF2">
        <w:rPr>
          <w:sz w:val="24"/>
        </w:rPr>
        <w:t xml:space="preserve"> </w:t>
      </w:r>
      <w:proofErr w:type="spellStart"/>
      <w:r w:rsidR="006D2B07" w:rsidRPr="00D04BF2">
        <w:rPr>
          <w:sz w:val="24"/>
        </w:rPr>
        <w:t>ialah</w:t>
      </w:r>
      <w:proofErr w:type="spellEnd"/>
      <w:r w:rsidR="006D2B07" w:rsidRPr="00D04BF2">
        <w:rPr>
          <w:sz w:val="24"/>
        </w:rPr>
        <w:t xml:space="preserve"> </w:t>
      </w:r>
      <w:r w:rsidR="006D2B07" w:rsidRPr="00D04BF2">
        <w:rPr>
          <w:i/>
          <w:sz w:val="24"/>
        </w:rPr>
        <w:t>cash on delivery</w:t>
      </w:r>
      <w:r w:rsidR="00F96E4D" w:rsidRPr="00D04BF2">
        <w:rPr>
          <w:i/>
          <w:sz w:val="24"/>
        </w:rPr>
        <w:t>.</w:t>
      </w:r>
    </w:p>
    <w:p w:rsidR="00326A11" w:rsidRPr="00D04BF2" w:rsidRDefault="00326A11" w:rsidP="005802F1">
      <w:pPr>
        <w:ind w:left="426"/>
        <w:rPr>
          <w:lang w:val="id-ID"/>
        </w:rPr>
      </w:pPr>
    </w:p>
    <w:p w:rsidR="00430A84" w:rsidRPr="00D04BF2" w:rsidRDefault="005802F1" w:rsidP="00430A84">
      <w:pPr>
        <w:pStyle w:val="Heading2"/>
        <w:keepLines/>
        <w:numPr>
          <w:ilvl w:val="0"/>
          <w:numId w:val="10"/>
        </w:numPr>
        <w:spacing w:before="40" w:after="0"/>
        <w:ind w:left="426" w:hanging="426"/>
        <w:rPr>
          <w:rFonts w:ascii="Times New Roman" w:hAnsi="Times New Roman" w:cs="Times New Roman"/>
          <w:lang w:val="id-ID"/>
        </w:rPr>
      </w:pPr>
      <w:bookmarkStart w:id="24" w:name="_Toc34290211"/>
      <w:r w:rsidRPr="00D04BF2">
        <w:rPr>
          <w:rFonts w:ascii="Times New Roman" w:hAnsi="Times New Roman" w:cs="Times New Roman"/>
          <w:lang w:val="id-ID"/>
        </w:rPr>
        <w:t>Use Case Diagram</w:t>
      </w:r>
      <w:bookmarkEnd w:id="24"/>
    </w:p>
    <w:p w:rsidR="00430A84" w:rsidRPr="00D04BF2" w:rsidRDefault="00430A84" w:rsidP="00430A84">
      <w:pPr>
        <w:rPr>
          <w:lang w:val="id-ID"/>
        </w:rPr>
      </w:pPr>
    </w:p>
    <w:p w:rsidR="001C7415" w:rsidRPr="00D04BF2" w:rsidRDefault="001C7415" w:rsidP="00430A84">
      <w:pPr>
        <w:rPr>
          <w:lang w:val="id-ID"/>
        </w:rPr>
      </w:pPr>
      <w:r w:rsidRPr="00D04BF2">
        <w:rPr>
          <w:noProof/>
        </w:rPr>
        <w:drawing>
          <wp:inline distT="0" distB="0" distL="0" distR="0" wp14:anchorId="6C17D373" wp14:editId="6917C9CD">
            <wp:extent cx="5574665" cy="4410742"/>
            <wp:effectExtent l="0" t="0" r="6985" b="8890"/>
            <wp:docPr id="4" name="Picture 4" descr="D:\Kuliah\Semester 4\Proyek 1\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4\Proyek 1\Untitled Diagram (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665" cy="4410742"/>
                    </a:xfrm>
                    <a:prstGeom prst="rect">
                      <a:avLst/>
                    </a:prstGeom>
                    <a:noFill/>
                    <a:ln>
                      <a:noFill/>
                    </a:ln>
                  </pic:spPr>
                </pic:pic>
              </a:graphicData>
            </a:graphic>
          </wp:inline>
        </w:drawing>
      </w:r>
    </w:p>
    <w:p w:rsidR="00033197" w:rsidRPr="00D04BF2" w:rsidRDefault="00033197" w:rsidP="00430A84">
      <w:pPr>
        <w:rPr>
          <w:lang w:val="id-ID"/>
        </w:rPr>
      </w:pPr>
    </w:p>
    <w:p w:rsidR="00033197" w:rsidRPr="00D04BF2" w:rsidRDefault="00033197" w:rsidP="00033197">
      <w:pPr>
        <w:pStyle w:val="Caption"/>
        <w:jc w:val="center"/>
        <w:rPr>
          <w:color w:val="000000" w:themeColor="text1"/>
          <w:sz w:val="22"/>
          <w:szCs w:val="24"/>
        </w:rPr>
      </w:pPr>
      <w:proofErr w:type="spellStart"/>
      <w:r w:rsidRPr="00D04BF2">
        <w:rPr>
          <w:color w:val="000000" w:themeColor="text1"/>
          <w:sz w:val="22"/>
          <w:szCs w:val="24"/>
        </w:rPr>
        <w:t>Gambar</w:t>
      </w:r>
      <w:proofErr w:type="spellEnd"/>
      <w:r w:rsidRPr="00D04BF2">
        <w:rPr>
          <w:color w:val="000000" w:themeColor="text1"/>
          <w:sz w:val="22"/>
          <w:szCs w:val="24"/>
        </w:rPr>
        <w:t xml:space="preserve"> 2</w:t>
      </w:r>
      <w:r w:rsidRPr="00D04BF2">
        <w:rPr>
          <w:color w:val="000000" w:themeColor="text1"/>
          <w:sz w:val="22"/>
          <w:szCs w:val="24"/>
          <w:lang w:val="id-ID"/>
        </w:rPr>
        <w:t xml:space="preserve">. </w:t>
      </w:r>
      <w:r w:rsidRPr="00D04BF2">
        <w:rPr>
          <w:color w:val="000000" w:themeColor="text1"/>
          <w:sz w:val="22"/>
          <w:szCs w:val="24"/>
        </w:rPr>
        <w:t>Use Case Diagram</w:t>
      </w:r>
    </w:p>
    <w:p w:rsidR="00430A84" w:rsidRPr="00D04BF2" w:rsidRDefault="00430A84" w:rsidP="00033197">
      <w:pPr>
        <w:jc w:val="center"/>
        <w:rPr>
          <w:lang w:val="id-ID"/>
        </w:rPr>
      </w:pPr>
    </w:p>
    <w:p w:rsidR="00264302" w:rsidRPr="00D04BF2" w:rsidRDefault="00264302" w:rsidP="00033197">
      <w:pPr>
        <w:jc w:val="center"/>
        <w:rPr>
          <w:lang w:val="id-ID"/>
        </w:rPr>
      </w:pPr>
    </w:p>
    <w:p w:rsidR="00264302" w:rsidRPr="00D04BF2" w:rsidRDefault="00264302" w:rsidP="00430A84">
      <w:pPr>
        <w:jc w:val="both"/>
        <w:rPr>
          <w:lang w:val="id-ID"/>
        </w:rPr>
      </w:pPr>
    </w:p>
    <w:p w:rsidR="00264302" w:rsidRPr="00D04BF2" w:rsidRDefault="00264302" w:rsidP="00430A84">
      <w:pPr>
        <w:jc w:val="both"/>
        <w:rPr>
          <w:lang w:val="id-ID"/>
        </w:rPr>
      </w:pPr>
    </w:p>
    <w:p w:rsidR="00264302" w:rsidRPr="00D04BF2" w:rsidRDefault="00264302" w:rsidP="00430A84">
      <w:pPr>
        <w:jc w:val="both"/>
        <w:rPr>
          <w:lang w:val="id-ID"/>
        </w:rPr>
      </w:pPr>
    </w:p>
    <w:p w:rsidR="00430A84" w:rsidRPr="00D04BF2" w:rsidRDefault="00430A84" w:rsidP="00430A84">
      <w:pPr>
        <w:pStyle w:val="Heading2"/>
        <w:numPr>
          <w:ilvl w:val="0"/>
          <w:numId w:val="10"/>
        </w:numPr>
        <w:ind w:left="450" w:hanging="450"/>
        <w:rPr>
          <w:rFonts w:ascii="Times New Roman" w:hAnsi="Times New Roman" w:cs="Times New Roman"/>
          <w:i w:val="0"/>
        </w:rPr>
      </w:pPr>
      <w:bookmarkStart w:id="25" w:name="_Toc34290212"/>
      <w:r w:rsidRPr="00D04BF2">
        <w:rPr>
          <w:rFonts w:ascii="Times New Roman" w:hAnsi="Times New Roman" w:cs="Times New Roman"/>
          <w:i w:val="0"/>
        </w:rPr>
        <w:lastRenderedPageBreak/>
        <w:t>Flowchart Diagram</w:t>
      </w:r>
      <w:bookmarkEnd w:id="25"/>
    </w:p>
    <w:p w:rsidR="00430A84" w:rsidRPr="00D04BF2" w:rsidRDefault="00430A84" w:rsidP="00430A84"/>
    <w:p w:rsidR="00430A84" w:rsidRPr="00D04BF2" w:rsidRDefault="00430A84" w:rsidP="00430A84"/>
    <w:p w:rsidR="00430A84" w:rsidRPr="00D04BF2" w:rsidRDefault="00430A84" w:rsidP="00430A84">
      <w:pPr>
        <w:jc w:val="center"/>
      </w:pPr>
      <w:r w:rsidRPr="00D04BF2">
        <w:rPr>
          <w:noProof/>
        </w:rPr>
        <w:drawing>
          <wp:inline distT="0" distB="0" distL="0" distR="0" wp14:anchorId="50A5B462" wp14:editId="0005F78F">
            <wp:extent cx="2212975" cy="5267325"/>
            <wp:effectExtent l="0" t="0" r="0" b="9525"/>
            <wp:docPr id="3" name="Picture 3" descr="D:\Kuliah\Semester 4\Proyek 1\flowchart pem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 4\Proyek 1\flowchart pembel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319" cy="5296707"/>
                    </a:xfrm>
                    <a:prstGeom prst="rect">
                      <a:avLst/>
                    </a:prstGeom>
                    <a:noFill/>
                    <a:ln>
                      <a:noFill/>
                    </a:ln>
                  </pic:spPr>
                </pic:pic>
              </a:graphicData>
            </a:graphic>
          </wp:inline>
        </w:drawing>
      </w:r>
    </w:p>
    <w:p w:rsidR="00430A84" w:rsidRPr="00D04BF2" w:rsidRDefault="00430A84" w:rsidP="00430A84">
      <w:pPr>
        <w:jc w:val="center"/>
      </w:pPr>
    </w:p>
    <w:p w:rsidR="00430A84" w:rsidRPr="00D04BF2" w:rsidRDefault="00430A84" w:rsidP="00430A84">
      <w:pPr>
        <w:pStyle w:val="Caption"/>
        <w:jc w:val="center"/>
        <w:rPr>
          <w:color w:val="000000" w:themeColor="text1"/>
          <w:sz w:val="22"/>
          <w:szCs w:val="24"/>
        </w:rPr>
      </w:pPr>
      <w:proofErr w:type="spellStart"/>
      <w:r w:rsidRPr="00D04BF2">
        <w:rPr>
          <w:color w:val="000000" w:themeColor="text1"/>
          <w:sz w:val="22"/>
          <w:szCs w:val="24"/>
        </w:rPr>
        <w:t>Gambar</w:t>
      </w:r>
      <w:proofErr w:type="spellEnd"/>
      <w:r w:rsidRPr="00D04BF2">
        <w:rPr>
          <w:color w:val="000000" w:themeColor="text1"/>
          <w:sz w:val="22"/>
          <w:szCs w:val="24"/>
        </w:rPr>
        <w:t xml:space="preserve"> </w:t>
      </w:r>
      <w:r w:rsidR="009F7561" w:rsidRPr="00D04BF2">
        <w:rPr>
          <w:color w:val="000000" w:themeColor="text1"/>
          <w:sz w:val="22"/>
          <w:szCs w:val="24"/>
        </w:rPr>
        <w:t>3</w:t>
      </w:r>
      <w:r w:rsidRPr="00D04BF2">
        <w:rPr>
          <w:color w:val="000000" w:themeColor="text1"/>
          <w:sz w:val="22"/>
          <w:szCs w:val="24"/>
          <w:lang w:val="id-ID"/>
        </w:rPr>
        <w:t xml:space="preserve">. </w:t>
      </w:r>
      <w:r w:rsidRPr="00D04BF2">
        <w:rPr>
          <w:color w:val="000000" w:themeColor="text1"/>
          <w:sz w:val="22"/>
          <w:szCs w:val="24"/>
        </w:rPr>
        <w:t xml:space="preserve">Flowchart </w:t>
      </w:r>
      <w:proofErr w:type="spellStart"/>
      <w:r w:rsidRPr="00D04BF2">
        <w:rPr>
          <w:color w:val="000000" w:themeColor="text1"/>
          <w:sz w:val="22"/>
          <w:szCs w:val="24"/>
        </w:rPr>
        <w:t>Pembeli</w:t>
      </w:r>
      <w:proofErr w:type="spellEnd"/>
    </w:p>
    <w:p w:rsidR="00430A84" w:rsidRPr="00D04BF2" w:rsidRDefault="00430A84" w:rsidP="00430A84">
      <w:pPr>
        <w:jc w:val="center"/>
      </w:pPr>
    </w:p>
    <w:p w:rsidR="00430A84" w:rsidRPr="00D04BF2" w:rsidRDefault="00430A84" w:rsidP="00430A84">
      <w:pPr>
        <w:jc w:val="center"/>
      </w:pPr>
    </w:p>
    <w:p w:rsidR="00430A84" w:rsidRPr="00D04BF2" w:rsidRDefault="00430A84" w:rsidP="00430A84">
      <w:pPr>
        <w:jc w:val="center"/>
      </w:pPr>
    </w:p>
    <w:p w:rsidR="00430A84" w:rsidRPr="00D04BF2" w:rsidRDefault="00430A84" w:rsidP="00430A84"/>
    <w:p w:rsidR="00430A84" w:rsidRPr="00D04BF2" w:rsidRDefault="00430A84" w:rsidP="00430A84"/>
    <w:p w:rsidR="00430A84" w:rsidRPr="00D04BF2" w:rsidRDefault="00F54336" w:rsidP="00430A84">
      <w:pPr>
        <w:ind w:left="450"/>
      </w:pPr>
      <w:r w:rsidRPr="00D04BF2">
        <w:rPr>
          <w:noProof/>
        </w:rPr>
        <w:lastRenderedPageBreak/>
        <w:drawing>
          <wp:anchor distT="0" distB="0" distL="114300" distR="114300" simplePos="0" relativeHeight="251659264" behindDoc="0" locked="0" layoutInCell="1" allowOverlap="1" wp14:anchorId="7FF6E843" wp14:editId="3E393ED6">
            <wp:simplePos x="0" y="0"/>
            <wp:positionH relativeFrom="column">
              <wp:posOffset>4085723</wp:posOffset>
            </wp:positionH>
            <wp:positionV relativeFrom="paragraph">
              <wp:posOffset>143776</wp:posOffset>
            </wp:positionV>
            <wp:extent cx="884555" cy="4475480"/>
            <wp:effectExtent l="0" t="0" r="0" b="1270"/>
            <wp:wrapNone/>
            <wp:docPr id="5" name="Picture 5" descr="D:\Kuliah\Semester 4\Proyek 1\flowchart pemi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4\Proyek 1\flowchart pemili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4555" cy="447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84" w:rsidRPr="00D04BF2">
        <w:rPr>
          <w:noProof/>
        </w:rPr>
        <w:drawing>
          <wp:inline distT="0" distB="0" distL="0" distR="0" wp14:anchorId="352C801E" wp14:editId="073BD9B7">
            <wp:extent cx="962025" cy="4619625"/>
            <wp:effectExtent l="0" t="0" r="9525" b="9525"/>
            <wp:docPr id="1" name="Picture 1" descr="D:\Kuliah\Semester 4\Proyek 1\flowchart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4\Proyek 1\flowchart pegawa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2025" cy="4619625"/>
                    </a:xfrm>
                    <a:prstGeom prst="rect">
                      <a:avLst/>
                    </a:prstGeom>
                    <a:noFill/>
                    <a:ln>
                      <a:noFill/>
                    </a:ln>
                  </pic:spPr>
                </pic:pic>
              </a:graphicData>
            </a:graphic>
          </wp:inline>
        </w:drawing>
      </w:r>
    </w:p>
    <w:p w:rsidR="00430A84" w:rsidRPr="00D04BF2" w:rsidRDefault="00430A84" w:rsidP="00430A84">
      <w:pPr>
        <w:ind w:left="450"/>
        <w:jc w:val="center"/>
      </w:pPr>
    </w:p>
    <w:p w:rsidR="00430A84" w:rsidRPr="00D04BF2" w:rsidRDefault="00430A84" w:rsidP="00430A84">
      <w:pPr>
        <w:pStyle w:val="Caption"/>
        <w:rPr>
          <w:color w:val="000000" w:themeColor="text1"/>
          <w:sz w:val="22"/>
          <w:szCs w:val="24"/>
        </w:rPr>
      </w:pPr>
      <w:proofErr w:type="spellStart"/>
      <w:r w:rsidRPr="00D04BF2">
        <w:rPr>
          <w:color w:val="000000" w:themeColor="text1"/>
          <w:sz w:val="22"/>
          <w:szCs w:val="24"/>
        </w:rPr>
        <w:t>Gambar</w:t>
      </w:r>
      <w:proofErr w:type="spellEnd"/>
      <w:r w:rsidRPr="00D04BF2">
        <w:rPr>
          <w:color w:val="000000" w:themeColor="text1"/>
          <w:sz w:val="22"/>
          <w:szCs w:val="24"/>
        </w:rPr>
        <w:t xml:space="preserve"> </w:t>
      </w:r>
      <w:r w:rsidR="009F7561" w:rsidRPr="00D04BF2">
        <w:rPr>
          <w:color w:val="000000" w:themeColor="text1"/>
          <w:sz w:val="22"/>
          <w:szCs w:val="24"/>
        </w:rPr>
        <w:t>4</w:t>
      </w:r>
      <w:r w:rsidRPr="00D04BF2">
        <w:rPr>
          <w:color w:val="000000" w:themeColor="text1"/>
          <w:sz w:val="22"/>
          <w:szCs w:val="24"/>
          <w:lang w:val="id-ID"/>
        </w:rPr>
        <w:t xml:space="preserve">. </w:t>
      </w:r>
      <w:r w:rsidRPr="00D04BF2">
        <w:rPr>
          <w:color w:val="000000" w:themeColor="text1"/>
          <w:sz w:val="22"/>
          <w:szCs w:val="24"/>
        </w:rPr>
        <w:t xml:space="preserve">Flowchart </w:t>
      </w:r>
      <w:proofErr w:type="spellStart"/>
      <w:r w:rsidRPr="00D04BF2">
        <w:rPr>
          <w:color w:val="000000" w:themeColor="text1"/>
          <w:sz w:val="22"/>
          <w:szCs w:val="24"/>
        </w:rPr>
        <w:t>Pegawai</w:t>
      </w:r>
      <w:proofErr w:type="spellEnd"/>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proofErr w:type="spellStart"/>
      <w:r w:rsidRPr="00D04BF2">
        <w:rPr>
          <w:color w:val="000000" w:themeColor="text1"/>
          <w:sz w:val="22"/>
          <w:szCs w:val="24"/>
        </w:rPr>
        <w:t>Gambar</w:t>
      </w:r>
      <w:proofErr w:type="spellEnd"/>
      <w:r w:rsidRPr="00D04BF2">
        <w:rPr>
          <w:color w:val="000000" w:themeColor="text1"/>
          <w:sz w:val="22"/>
          <w:szCs w:val="24"/>
        </w:rPr>
        <w:t xml:space="preserve"> </w:t>
      </w:r>
      <w:r w:rsidR="009F7561" w:rsidRPr="00D04BF2">
        <w:rPr>
          <w:color w:val="000000" w:themeColor="text1"/>
          <w:sz w:val="22"/>
          <w:szCs w:val="24"/>
        </w:rPr>
        <w:t>5</w:t>
      </w:r>
      <w:r w:rsidRPr="00D04BF2">
        <w:rPr>
          <w:color w:val="000000" w:themeColor="text1"/>
          <w:sz w:val="22"/>
          <w:szCs w:val="24"/>
          <w:lang w:val="id-ID"/>
        </w:rPr>
        <w:t xml:space="preserve">. </w:t>
      </w:r>
      <w:r w:rsidRPr="00D04BF2">
        <w:rPr>
          <w:color w:val="000000" w:themeColor="text1"/>
          <w:sz w:val="22"/>
          <w:szCs w:val="24"/>
        </w:rPr>
        <w:t xml:space="preserve">Flowchart </w:t>
      </w:r>
      <w:proofErr w:type="spellStart"/>
      <w:r w:rsidRPr="00D04BF2">
        <w:rPr>
          <w:color w:val="000000" w:themeColor="text1"/>
          <w:sz w:val="22"/>
          <w:szCs w:val="24"/>
        </w:rPr>
        <w:t>P</w:t>
      </w:r>
      <w:r w:rsidR="008E2B9A" w:rsidRPr="00D04BF2">
        <w:rPr>
          <w:color w:val="000000" w:themeColor="text1"/>
          <w:sz w:val="22"/>
          <w:szCs w:val="24"/>
        </w:rPr>
        <w:t>emilik</w:t>
      </w:r>
      <w:proofErr w:type="spellEnd"/>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r w:rsidRPr="00D04BF2">
        <w:rPr>
          <w:color w:val="000000" w:themeColor="text1"/>
          <w:sz w:val="22"/>
          <w:szCs w:val="24"/>
        </w:rPr>
        <w:tab/>
      </w:r>
    </w:p>
    <w:p w:rsidR="00430A84" w:rsidRPr="00D04BF2" w:rsidRDefault="00430A84" w:rsidP="00430A84"/>
    <w:p w:rsidR="00430A84" w:rsidRPr="00D04BF2" w:rsidRDefault="00430A84" w:rsidP="00430A84">
      <w:pPr>
        <w:jc w:val="center"/>
      </w:pPr>
    </w:p>
    <w:p w:rsidR="00430A84" w:rsidRPr="00D04BF2" w:rsidRDefault="00430A84" w:rsidP="00430A84"/>
    <w:p w:rsidR="00430A84" w:rsidRPr="00D04BF2" w:rsidRDefault="00430A84" w:rsidP="00430A84"/>
    <w:p w:rsidR="00430A84" w:rsidRPr="00D04BF2" w:rsidRDefault="00A32C08" w:rsidP="00A32C08">
      <w:r w:rsidRPr="00D04BF2">
        <w:br w:type="page"/>
      </w:r>
    </w:p>
    <w:p w:rsidR="00430A84" w:rsidRDefault="00430A84" w:rsidP="00430A84">
      <w:pPr>
        <w:pStyle w:val="Heading2"/>
        <w:numPr>
          <w:ilvl w:val="0"/>
          <w:numId w:val="10"/>
        </w:numPr>
        <w:ind w:left="450" w:hanging="450"/>
        <w:rPr>
          <w:rFonts w:ascii="Times New Roman" w:hAnsi="Times New Roman" w:cs="Times New Roman"/>
          <w:i w:val="0"/>
        </w:rPr>
      </w:pPr>
      <w:bookmarkStart w:id="26" w:name="_Toc34290213"/>
      <w:r w:rsidRPr="00D04BF2">
        <w:rPr>
          <w:rFonts w:ascii="Times New Roman" w:hAnsi="Times New Roman" w:cs="Times New Roman"/>
          <w:i w:val="0"/>
        </w:rPr>
        <w:lastRenderedPageBreak/>
        <w:t>ERD Diagram</w:t>
      </w:r>
      <w:bookmarkEnd w:id="26"/>
    </w:p>
    <w:p w:rsidR="007419F6" w:rsidRDefault="007419F6" w:rsidP="007419F6"/>
    <w:p w:rsidR="007419F6" w:rsidRPr="007419F6" w:rsidRDefault="007419F6" w:rsidP="007419F6">
      <w:r w:rsidRPr="007419F6">
        <w:rPr>
          <w:noProof/>
        </w:rPr>
        <w:drawing>
          <wp:inline distT="0" distB="0" distL="0" distR="0">
            <wp:extent cx="5574577" cy="3859618"/>
            <wp:effectExtent l="0" t="0" r="7620" b="7620"/>
            <wp:docPr id="9" name="Picture 9" descr="D:\Kuliah\Semester 4\Proyek 1\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Semester 4\Proyek 1\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244" cy="3871850"/>
                    </a:xfrm>
                    <a:prstGeom prst="rect">
                      <a:avLst/>
                    </a:prstGeom>
                    <a:noFill/>
                    <a:ln>
                      <a:noFill/>
                    </a:ln>
                  </pic:spPr>
                </pic:pic>
              </a:graphicData>
            </a:graphic>
          </wp:inline>
        </w:drawing>
      </w:r>
    </w:p>
    <w:p w:rsidR="00292244" w:rsidRPr="00D04BF2" w:rsidRDefault="00292244" w:rsidP="007419F6">
      <w:pPr>
        <w:rPr>
          <w:spacing w:val="-9"/>
        </w:rPr>
      </w:pPr>
    </w:p>
    <w:p w:rsidR="00ED6F56" w:rsidRPr="00D04BF2" w:rsidRDefault="00BC6FE7" w:rsidP="00BC6FE7">
      <w:pPr>
        <w:ind w:left="2880"/>
        <w:rPr>
          <w:i/>
        </w:rPr>
      </w:pPr>
      <w:r w:rsidRPr="00D04BF2">
        <w:rPr>
          <w:i/>
        </w:rPr>
        <w:t xml:space="preserve">       </w:t>
      </w:r>
    </w:p>
    <w:p w:rsidR="00292244" w:rsidRPr="00D04BF2" w:rsidRDefault="00ED6F56" w:rsidP="00ED6F56">
      <w:pPr>
        <w:ind w:left="2880"/>
        <w:rPr>
          <w:i/>
        </w:rPr>
      </w:pPr>
      <w:proofErr w:type="spellStart"/>
      <w:r w:rsidRPr="00D04BF2">
        <w:rPr>
          <w:i/>
          <w:color w:val="000000" w:themeColor="text1"/>
          <w:sz w:val="22"/>
          <w:szCs w:val="24"/>
        </w:rPr>
        <w:t>Gambar</w:t>
      </w:r>
      <w:proofErr w:type="spellEnd"/>
      <w:r w:rsidRPr="00D04BF2">
        <w:rPr>
          <w:i/>
          <w:color w:val="000000" w:themeColor="text1"/>
          <w:sz w:val="22"/>
          <w:szCs w:val="24"/>
        </w:rPr>
        <w:t xml:space="preserve"> 6</w:t>
      </w:r>
      <w:proofErr w:type="gramStart"/>
      <w:r w:rsidRPr="00D04BF2">
        <w:rPr>
          <w:i/>
          <w:color w:val="000000" w:themeColor="text1"/>
          <w:sz w:val="22"/>
          <w:szCs w:val="24"/>
        </w:rPr>
        <w:t>.</w:t>
      </w:r>
      <w:r w:rsidR="00BC6FE7" w:rsidRPr="00D04BF2">
        <w:rPr>
          <w:i/>
          <w:color w:val="000000" w:themeColor="text1"/>
          <w:sz w:val="22"/>
          <w:szCs w:val="24"/>
          <w:lang w:val="id-ID"/>
        </w:rPr>
        <w:t>.</w:t>
      </w:r>
      <w:proofErr w:type="gramEnd"/>
      <w:r w:rsidR="00BC6FE7" w:rsidRPr="00D04BF2">
        <w:rPr>
          <w:i/>
          <w:color w:val="000000" w:themeColor="text1"/>
          <w:sz w:val="22"/>
          <w:szCs w:val="24"/>
          <w:lang w:val="id-ID"/>
        </w:rPr>
        <w:t xml:space="preserve"> </w:t>
      </w:r>
      <w:r w:rsidR="005F6E61" w:rsidRPr="00D04BF2">
        <w:rPr>
          <w:i/>
          <w:color w:val="000000" w:themeColor="text1"/>
          <w:sz w:val="22"/>
          <w:szCs w:val="24"/>
        </w:rPr>
        <w:t>ERD Diagram</w:t>
      </w:r>
    </w:p>
    <w:p w:rsidR="00BC6FE7" w:rsidRPr="00D04BF2" w:rsidRDefault="00BC6FE7">
      <w:pPr>
        <w:rPr>
          <w:rFonts w:eastAsiaTheme="majorEastAsia"/>
          <w:b/>
          <w:bCs/>
          <w:spacing w:val="-9"/>
          <w:kern w:val="32"/>
          <w:sz w:val="32"/>
          <w:szCs w:val="32"/>
        </w:rPr>
      </w:pPr>
      <w:r w:rsidRPr="00D04BF2">
        <w:rPr>
          <w:spacing w:val="-9"/>
        </w:rPr>
        <w:br w:type="page"/>
      </w:r>
    </w:p>
    <w:p w:rsidR="00F31FE2" w:rsidRPr="00D04BF2" w:rsidRDefault="005802F1" w:rsidP="00F31FE2">
      <w:pPr>
        <w:pStyle w:val="Heading1"/>
        <w:numPr>
          <w:ilvl w:val="0"/>
          <w:numId w:val="0"/>
        </w:numPr>
        <w:ind w:left="720" w:hanging="720"/>
        <w:jc w:val="center"/>
        <w:rPr>
          <w:rFonts w:ascii="Times New Roman" w:hAnsi="Times New Roman" w:cs="Times New Roman"/>
          <w:w w:val="107"/>
        </w:rPr>
      </w:pPr>
      <w:bookmarkStart w:id="27" w:name="_Toc34290214"/>
      <w:r w:rsidRPr="00D04BF2">
        <w:rPr>
          <w:rFonts w:ascii="Times New Roman" w:hAnsi="Times New Roman" w:cs="Times New Roman"/>
          <w:spacing w:val="-9"/>
        </w:rPr>
        <w:lastRenderedPageBreak/>
        <w:t>B</w:t>
      </w:r>
      <w:r w:rsidRPr="00D04BF2">
        <w:rPr>
          <w:rFonts w:ascii="Times New Roman" w:hAnsi="Times New Roman" w:cs="Times New Roman"/>
        </w:rPr>
        <w:t>AB</w:t>
      </w:r>
      <w:r w:rsidRPr="00D04BF2">
        <w:rPr>
          <w:rFonts w:ascii="Times New Roman" w:hAnsi="Times New Roman" w:cs="Times New Roman"/>
          <w:spacing w:val="13"/>
        </w:rPr>
        <w:t xml:space="preserve"> </w:t>
      </w:r>
      <w:r w:rsidRPr="00D04BF2">
        <w:rPr>
          <w:rFonts w:ascii="Times New Roman" w:hAnsi="Times New Roman" w:cs="Times New Roman"/>
          <w:w w:val="107"/>
        </w:rPr>
        <w:t>IV</w:t>
      </w:r>
      <w:bookmarkEnd w:id="27"/>
      <w:r w:rsidRPr="00D04BF2">
        <w:rPr>
          <w:rFonts w:ascii="Times New Roman" w:hAnsi="Times New Roman" w:cs="Times New Roman"/>
          <w:w w:val="107"/>
        </w:rPr>
        <w:t xml:space="preserve"> </w:t>
      </w:r>
    </w:p>
    <w:p w:rsidR="005802F1" w:rsidRPr="00D04BF2" w:rsidRDefault="005802F1" w:rsidP="00F31FE2">
      <w:pPr>
        <w:pStyle w:val="Heading1"/>
        <w:numPr>
          <w:ilvl w:val="0"/>
          <w:numId w:val="0"/>
        </w:numPr>
        <w:ind w:left="720" w:hanging="720"/>
        <w:jc w:val="center"/>
        <w:rPr>
          <w:rFonts w:ascii="Times New Roman" w:hAnsi="Times New Roman" w:cs="Times New Roman"/>
        </w:rPr>
      </w:pPr>
      <w:bookmarkStart w:id="28" w:name="_Toc34290215"/>
      <w:r w:rsidRPr="00D04BF2">
        <w:rPr>
          <w:rFonts w:ascii="Times New Roman" w:hAnsi="Times New Roman" w:cs="Times New Roman"/>
          <w:w w:val="108"/>
        </w:rPr>
        <w:t>EKSPEK</w:t>
      </w:r>
      <w:r w:rsidRPr="00D04BF2">
        <w:rPr>
          <w:rFonts w:ascii="Times New Roman" w:hAnsi="Times New Roman" w:cs="Times New Roman"/>
          <w:spacing w:val="-28"/>
          <w:w w:val="108"/>
        </w:rPr>
        <w:t>T</w:t>
      </w:r>
      <w:r w:rsidRPr="00D04BF2">
        <w:rPr>
          <w:rFonts w:ascii="Times New Roman" w:hAnsi="Times New Roman" w:cs="Times New Roman"/>
          <w:w w:val="108"/>
        </w:rPr>
        <w:t>ASI</w:t>
      </w:r>
      <w:r w:rsidRPr="00D04BF2">
        <w:rPr>
          <w:rFonts w:ascii="Times New Roman" w:hAnsi="Times New Roman" w:cs="Times New Roman"/>
          <w:spacing w:val="17"/>
          <w:w w:val="108"/>
        </w:rPr>
        <w:t xml:space="preserve"> </w:t>
      </w:r>
      <w:r w:rsidRPr="00D04BF2">
        <w:rPr>
          <w:rFonts w:ascii="Times New Roman" w:hAnsi="Times New Roman" w:cs="Times New Roman"/>
          <w:w w:val="108"/>
        </w:rPr>
        <w:t>HASIL</w:t>
      </w:r>
      <w:bookmarkEnd w:id="28"/>
    </w:p>
    <w:p w:rsidR="005802F1" w:rsidRPr="00D04BF2" w:rsidRDefault="005802F1" w:rsidP="005802F1">
      <w:pPr>
        <w:spacing w:line="360" w:lineRule="auto"/>
        <w:rPr>
          <w:sz w:val="24"/>
          <w:szCs w:val="24"/>
        </w:rPr>
      </w:pPr>
    </w:p>
    <w:p w:rsidR="00CE4F8E" w:rsidRDefault="00CE4F8E" w:rsidP="00B10556">
      <w:pPr>
        <w:spacing w:line="360" w:lineRule="auto"/>
        <w:ind w:firstLine="720"/>
        <w:jc w:val="both"/>
        <w:rPr>
          <w:sz w:val="24"/>
          <w:szCs w:val="24"/>
        </w:rPr>
      </w:pPr>
      <w:proofErr w:type="spellStart"/>
      <w:r>
        <w:rPr>
          <w:sz w:val="24"/>
          <w:szCs w:val="24"/>
        </w:rPr>
        <w:t>Dengan</w:t>
      </w:r>
      <w:proofErr w:type="spellEnd"/>
      <w:r>
        <w:rPr>
          <w:sz w:val="24"/>
          <w:szCs w:val="24"/>
        </w:rPr>
        <w:t xml:space="preserve"> </w:t>
      </w:r>
      <w:proofErr w:type="spellStart"/>
      <w:r>
        <w:rPr>
          <w:sz w:val="24"/>
          <w:szCs w:val="24"/>
        </w:rPr>
        <w:t>dibuatnya</w:t>
      </w:r>
      <w:proofErr w:type="spellEnd"/>
      <w:r>
        <w:rPr>
          <w:sz w:val="24"/>
          <w:szCs w:val="24"/>
        </w:rPr>
        <w:t xml:space="preserve"> </w:t>
      </w:r>
      <w:proofErr w:type="spellStart"/>
      <w:r>
        <w:rPr>
          <w:sz w:val="24"/>
          <w:szCs w:val="24"/>
        </w:rPr>
        <w:t>aplikasi</w:t>
      </w:r>
      <w:proofErr w:type="spellEnd"/>
      <w:r>
        <w:rPr>
          <w:sz w:val="24"/>
          <w:szCs w:val="24"/>
        </w:rPr>
        <w:t xml:space="preserve"> yang </w:t>
      </w:r>
      <w:proofErr w:type="spellStart"/>
      <w:r>
        <w:rPr>
          <w:sz w:val="24"/>
          <w:szCs w:val="24"/>
        </w:rPr>
        <w:t>bernama</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Manajemen</w:t>
      </w:r>
      <w:proofErr w:type="spellEnd"/>
      <w:r>
        <w:rPr>
          <w:sz w:val="24"/>
          <w:szCs w:val="24"/>
        </w:rPr>
        <w:t xml:space="preserve"> </w:t>
      </w:r>
      <w:proofErr w:type="spellStart"/>
      <w:r>
        <w:rPr>
          <w:sz w:val="24"/>
          <w:szCs w:val="24"/>
        </w:rPr>
        <w:t>Stok</w:t>
      </w:r>
      <w:proofErr w:type="spellEnd"/>
      <w:r>
        <w:rPr>
          <w:sz w:val="24"/>
          <w:szCs w:val="24"/>
        </w:rPr>
        <w:t xml:space="preserve"> </w:t>
      </w:r>
      <w:proofErr w:type="spellStart"/>
      <w:r>
        <w:rPr>
          <w:sz w:val="24"/>
          <w:szCs w:val="24"/>
        </w:rPr>
        <w:t>Alat</w:t>
      </w:r>
      <w:proofErr w:type="spellEnd"/>
      <w:r>
        <w:rPr>
          <w:sz w:val="24"/>
          <w:szCs w:val="24"/>
        </w:rPr>
        <w:t xml:space="preserve"> </w:t>
      </w:r>
      <w:proofErr w:type="spellStart"/>
      <w:r>
        <w:rPr>
          <w:sz w:val="24"/>
          <w:szCs w:val="24"/>
        </w:rPr>
        <w:t>Perabotan</w:t>
      </w:r>
      <w:proofErr w:type="spellEnd"/>
      <w:r>
        <w:rPr>
          <w:sz w:val="24"/>
          <w:szCs w:val="24"/>
        </w:rPr>
        <w:t xml:space="preserve"> </w:t>
      </w:r>
      <w:proofErr w:type="spellStart"/>
      <w:r>
        <w:rPr>
          <w:sz w:val="24"/>
          <w:szCs w:val="24"/>
        </w:rPr>
        <w:t>Toko</w:t>
      </w:r>
      <w:proofErr w:type="spellEnd"/>
      <w:r>
        <w:rPr>
          <w:sz w:val="24"/>
          <w:szCs w:val="24"/>
        </w:rPr>
        <w:t xml:space="preserve"> </w:t>
      </w:r>
      <w:proofErr w:type="spellStart"/>
      <w:r>
        <w:rPr>
          <w:sz w:val="24"/>
          <w:szCs w:val="24"/>
        </w:rPr>
        <w:t>Zahaira</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diharapkan</w:t>
      </w:r>
      <w:proofErr w:type="spellEnd"/>
      <w:r>
        <w:rPr>
          <w:sz w:val="24"/>
          <w:szCs w:val="24"/>
        </w:rPr>
        <w:t xml:space="preserve"> </w:t>
      </w:r>
      <w:proofErr w:type="spellStart"/>
      <w:r w:rsidR="00EF3D49" w:rsidRPr="00D04BF2">
        <w:rPr>
          <w:sz w:val="24"/>
          <w:szCs w:val="24"/>
        </w:rPr>
        <w:t>membantu</w:t>
      </w:r>
      <w:proofErr w:type="spellEnd"/>
      <w:r>
        <w:rPr>
          <w:sz w:val="24"/>
          <w:szCs w:val="24"/>
        </w:rPr>
        <w:t xml:space="preserve"> </w:t>
      </w:r>
      <w:proofErr w:type="spellStart"/>
      <w:r>
        <w:rPr>
          <w:sz w:val="24"/>
          <w:szCs w:val="24"/>
        </w:rPr>
        <w:t>mitra</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pendataan</w:t>
      </w:r>
      <w:proofErr w:type="spellEnd"/>
      <w:r>
        <w:rPr>
          <w:sz w:val="24"/>
          <w:szCs w:val="24"/>
        </w:rPr>
        <w:t xml:space="preserve"> </w:t>
      </w:r>
      <w:proofErr w:type="spellStart"/>
      <w:r w:rsidR="00EF3D49" w:rsidRPr="00D04BF2">
        <w:rPr>
          <w:sz w:val="24"/>
          <w:szCs w:val="24"/>
        </w:rPr>
        <w:t>keuangan</w:t>
      </w:r>
      <w:proofErr w:type="spellEnd"/>
      <w:r w:rsidR="00EF3D49" w:rsidRPr="00D04BF2">
        <w:rPr>
          <w:sz w:val="24"/>
          <w:szCs w:val="24"/>
        </w:rPr>
        <w:t xml:space="preserve"> </w:t>
      </w:r>
      <w:proofErr w:type="spellStart"/>
      <w:r w:rsidR="00EF3D49" w:rsidRPr="00D04BF2">
        <w:rPr>
          <w:sz w:val="24"/>
          <w:szCs w:val="24"/>
        </w:rPr>
        <w:t>serta</w:t>
      </w:r>
      <w:proofErr w:type="spellEnd"/>
      <w:r w:rsidR="000B699D" w:rsidRPr="00D04BF2">
        <w:rPr>
          <w:sz w:val="24"/>
          <w:szCs w:val="24"/>
        </w:rPr>
        <w:t xml:space="preserve"> </w:t>
      </w:r>
      <w:proofErr w:type="spellStart"/>
      <w:r w:rsidR="000B699D" w:rsidRPr="00D04BF2">
        <w:rPr>
          <w:sz w:val="24"/>
          <w:szCs w:val="24"/>
        </w:rPr>
        <w:t>stok</w:t>
      </w:r>
      <w:proofErr w:type="spellEnd"/>
      <w:r w:rsidR="000B699D" w:rsidRPr="00D04BF2">
        <w:rPr>
          <w:sz w:val="24"/>
          <w:szCs w:val="24"/>
        </w:rPr>
        <w:t xml:space="preserve"> </w:t>
      </w:r>
      <w:proofErr w:type="spellStart"/>
      <w:r w:rsidR="000B699D" w:rsidRPr="00D04BF2">
        <w:rPr>
          <w:sz w:val="24"/>
          <w:szCs w:val="24"/>
        </w:rPr>
        <w:t>barang</w:t>
      </w:r>
      <w:proofErr w:type="spellEnd"/>
      <w:r>
        <w:rPr>
          <w:sz w:val="24"/>
          <w:szCs w:val="24"/>
        </w:rPr>
        <w:t xml:space="preserve"> yang </w:t>
      </w:r>
      <w:proofErr w:type="spellStart"/>
      <w:r>
        <w:rPr>
          <w:sz w:val="24"/>
          <w:szCs w:val="24"/>
        </w:rPr>
        <w:t>sebelumnya</w:t>
      </w:r>
      <w:proofErr w:type="spellEnd"/>
      <w:r>
        <w:rPr>
          <w:sz w:val="24"/>
          <w:szCs w:val="24"/>
        </w:rPr>
        <w:t xml:space="preserve"> manual </w:t>
      </w:r>
      <w:proofErr w:type="spellStart"/>
      <w:r>
        <w:rPr>
          <w:sz w:val="24"/>
          <w:szCs w:val="24"/>
        </w:rPr>
        <w:t>menjadi</w:t>
      </w:r>
      <w:proofErr w:type="spellEnd"/>
      <w:r>
        <w:rPr>
          <w:sz w:val="24"/>
          <w:szCs w:val="24"/>
        </w:rPr>
        <w:t xml:space="preserve"> </w:t>
      </w:r>
      <w:proofErr w:type="spellStart"/>
      <w:r>
        <w:rPr>
          <w:sz w:val="24"/>
          <w:szCs w:val="24"/>
        </w:rPr>
        <w:t>terkomputerisasi</w:t>
      </w:r>
      <w:proofErr w:type="spellEnd"/>
      <w:r w:rsidR="00EF3D49" w:rsidRPr="00D04BF2">
        <w:rPr>
          <w:sz w:val="24"/>
          <w:szCs w:val="24"/>
        </w:rPr>
        <w:t xml:space="preserve">. Dan </w:t>
      </w:r>
      <w:proofErr w:type="spellStart"/>
      <w:r w:rsidR="00EF3D49" w:rsidRPr="00D04BF2">
        <w:rPr>
          <w:sz w:val="24"/>
          <w:szCs w:val="24"/>
        </w:rPr>
        <w:t>memudahkan</w:t>
      </w:r>
      <w:proofErr w:type="spellEnd"/>
      <w:r w:rsidR="00EF3D49" w:rsidRPr="00D04BF2">
        <w:rPr>
          <w:sz w:val="24"/>
          <w:szCs w:val="24"/>
        </w:rPr>
        <w:t xml:space="preserve"> </w:t>
      </w:r>
      <w:proofErr w:type="spellStart"/>
      <w:r w:rsidR="00EF3D49" w:rsidRPr="00D04BF2">
        <w:rPr>
          <w:sz w:val="24"/>
          <w:szCs w:val="24"/>
        </w:rPr>
        <w:t>pembeli</w:t>
      </w:r>
      <w:proofErr w:type="spellEnd"/>
      <w:r w:rsidR="00EF3D49" w:rsidRPr="00D04BF2">
        <w:rPr>
          <w:sz w:val="24"/>
          <w:szCs w:val="24"/>
        </w:rPr>
        <w:t xml:space="preserve"> yang </w:t>
      </w:r>
      <w:proofErr w:type="spellStart"/>
      <w:r w:rsidR="00EF3D49" w:rsidRPr="00D04BF2">
        <w:rPr>
          <w:sz w:val="24"/>
          <w:szCs w:val="24"/>
        </w:rPr>
        <w:t>ingin</w:t>
      </w:r>
      <w:proofErr w:type="spellEnd"/>
      <w:r w:rsidR="00EF3D49" w:rsidRPr="00D04BF2">
        <w:rPr>
          <w:sz w:val="24"/>
          <w:szCs w:val="24"/>
        </w:rPr>
        <w:t xml:space="preserve"> </w:t>
      </w:r>
      <w:proofErr w:type="spellStart"/>
      <w:r w:rsidR="00EF3D49" w:rsidRPr="00D04BF2">
        <w:rPr>
          <w:sz w:val="24"/>
          <w:szCs w:val="24"/>
        </w:rPr>
        <w:t>memesan</w:t>
      </w:r>
      <w:proofErr w:type="spellEnd"/>
      <w:r w:rsidR="00EF3D49" w:rsidRPr="00D04BF2">
        <w:rPr>
          <w:sz w:val="24"/>
          <w:szCs w:val="24"/>
        </w:rPr>
        <w:t xml:space="preserve"> </w:t>
      </w:r>
      <w:proofErr w:type="spellStart"/>
      <w:r w:rsidR="00EF3D49" w:rsidRPr="00D04BF2">
        <w:rPr>
          <w:sz w:val="24"/>
          <w:szCs w:val="24"/>
        </w:rPr>
        <w:t>ber</w:t>
      </w:r>
      <w:r>
        <w:rPr>
          <w:sz w:val="24"/>
          <w:szCs w:val="24"/>
        </w:rPr>
        <w:t>bagai</w:t>
      </w:r>
      <w:proofErr w:type="spellEnd"/>
      <w:r>
        <w:rPr>
          <w:sz w:val="24"/>
          <w:szCs w:val="24"/>
        </w:rPr>
        <w:t xml:space="preserve"> </w:t>
      </w:r>
      <w:proofErr w:type="spellStart"/>
      <w:r>
        <w:rPr>
          <w:sz w:val="24"/>
          <w:szCs w:val="24"/>
        </w:rPr>
        <w:t>jenis</w:t>
      </w:r>
      <w:proofErr w:type="spellEnd"/>
      <w:r>
        <w:rPr>
          <w:sz w:val="24"/>
          <w:szCs w:val="24"/>
        </w:rPr>
        <w:t xml:space="preserve"> </w:t>
      </w:r>
      <w:proofErr w:type="spellStart"/>
      <w:r>
        <w:rPr>
          <w:sz w:val="24"/>
          <w:szCs w:val="24"/>
        </w:rPr>
        <w:t>alat</w:t>
      </w:r>
      <w:proofErr w:type="spellEnd"/>
      <w:r>
        <w:rPr>
          <w:sz w:val="24"/>
          <w:szCs w:val="24"/>
        </w:rPr>
        <w:t xml:space="preserve"> </w:t>
      </w:r>
      <w:proofErr w:type="spellStart"/>
      <w:r>
        <w:rPr>
          <w:sz w:val="24"/>
          <w:szCs w:val="24"/>
        </w:rPr>
        <w:t>rumah</w:t>
      </w:r>
      <w:proofErr w:type="spellEnd"/>
      <w:r>
        <w:rPr>
          <w:sz w:val="24"/>
          <w:szCs w:val="24"/>
        </w:rPr>
        <w:t xml:space="preserve"> </w:t>
      </w:r>
      <w:proofErr w:type="spellStart"/>
      <w:r>
        <w:rPr>
          <w:sz w:val="24"/>
          <w:szCs w:val="24"/>
        </w:rPr>
        <w:t>tangga</w:t>
      </w:r>
      <w:proofErr w:type="spellEnd"/>
      <w:r>
        <w:rPr>
          <w:sz w:val="24"/>
          <w:szCs w:val="24"/>
        </w:rPr>
        <w:t xml:space="preserve">. </w:t>
      </w:r>
    </w:p>
    <w:p w:rsidR="00CE4F8E" w:rsidRDefault="00CE4F8E">
      <w:pPr>
        <w:rPr>
          <w:rFonts w:eastAsiaTheme="majorEastAsia"/>
          <w:b/>
          <w:bCs/>
          <w:spacing w:val="-10"/>
          <w:kern w:val="32"/>
          <w:sz w:val="32"/>
          <w:szCs w:val="32"/>
        </w:rPr>
      </w:pPr>
      <w:bookmarkStart w:id="29" w:name="_Toc34290216"/>
      <w:r>
        <w:rPr>
          <w:spacing w:val="-10"/>
        </w:rPr>
        <w:br w:type="page"/>
      </w:r>
    </w:p>
    <w:p w:rsidR="005802F1" w:rsidRPr="00D04BF2" w:rsidRDefault="005802F1" w:rsidP="00BE6EDF">
      <w:pPr>
        <w:pStyle w:val="Heading1"/>
        <w:numPr>
          <w:ilvl w:val="0"/>
          <w:numId w:val="0"/>
        </w:numPr>
        <w:ind w:left="720" w:hanging="720"/>
        <w:jc w:val="center"/>
        <w:rPr>
          <w:rFonts w:ascii="Times New Roman" w:hAnsi="Times New Roman" w:cs="Times New Roman"/>
        </w:rPr>
      </w:pPr>
      <w:proofErr w:type="gramStart"/>
      <w:r w:rsidRPr="00D04BF2">
        <w:rPr>
          <w:rFonts w:ascii="Times New Roman" w:hAnsi="Times New Roman" w:cs="Times New Roman"/>
          <w:spacing w:val="-10"/>
        </w:rPr>
        <w:lastRenderedPageBreak/>
        <w:t>D</w:t>
      </w:r>
      <w:r w:rsidRPr="00D04BF2">
        <w:rPr>
          <w:rFonts w:ascii="Times New Roman" w:hAnsi="Times New Roman" w:cs="Times New Roman"/>
        </w:rPr>
        <w:t>AF</w:t>
      </w:r>
      <w:r w:rsidRPr="00D04BF2">
        <w:rPr>
          <w:rFonts w:ascii="Times New Roman" w:hAnsi="Times New Roman" w:cs="Times New Roman"/>
          <w:spacing w:val="-26"/>
        </w:rPr>
        <w:t>T</w:t>
      </w:r>
      <w:r w:rsidRPr="00D04BF2">
        <w:rPr>
          <w:rFonts w:ascii="Times New Roman" w:hAnsi="Times New Roman" w:cs="Times New Roman"/>
        </w:rPr>
        <w:t xml:space="preserve">AR </w:t>
      </w:r>
      <w:r w:rsidRPr="00D04BF2">
        <w:rPr>
          <w:rFonts w:ascii="Times New Roman" w:hAnsi="Times New Roman" w:cs="Times New Roman"/>
          <w:spacing w:val="1"/>
        </w:rPr>
        <w:t xml:space="preserve"> </w:t>
      </w:r>
      <w:r w:rsidRPr="00D04BF2">
        <w:rPr>
          <w:rFonts w:ascii="Times New Roman" w:hAnsi="Times New Roman" w:cs="Times New Roman"/>
          <w:w w:val="104"/>
        </w:rPr>
        <w:t>PUS</w:t>
      </w:r>
      <w:r w:rsidRPr="00D04BF2">
        <w:rPr>
          <w:rFonts w:ascii="Times New Roman" w:hAnsi="Times New Roman" w:cs="Times New Roman"/>
          <w:spacing w:val="-26"/>
          <w:w w:val="112"/>
        </w:rPr>
        <w:t>T</w:t>
      </w:r>
      <w:r w:rsidRPr="00D04BF2">
        <w:rPr>
          <w:rFonts w:ascii="Times New Roman" w:hAnsi="Times New Roman" w:cs="Times New Roman"/>
          <w:w w:val="104"/>
        </w:rPr>
        <w:t>AKA</w:t>
      </w:r>
      <w:bookmarkEnd w:id="29"/>
      <w:proofErr w:type="gramEnd"/>
    </w:p>
    <w:p w:rsidR="005802F1" w:rsidRDefault="005802F1" w:rsidP="001C63E5">
      <w:pPr>
        <w:spacing w:line="360" w:lineRule="auto"/>
        <w:ind w:right="69"/>
        <w:rPr>
          <w:sz w:val="24"/>
          <w:szCs w:val="24"/>
        </w:rPr>
      </w:pPr>
    </w:p>
    <w:p w:rsidR="006D7B2E" w:rsidRPr="00D04BF2" w:rsidRDefault="006D7B2E" w:rsidP="001C63E5">
      <w:pPr>
        <w:spacing w:line="360" w:lineRule="auto"/>
        <w:ind w:right="69"/>
        <w:rPr>
          <w:sz w:val="24"/>
          <w:szCs w:val="24"/>
        </w:rPr>
      </w:pPr>
    </w:p>
    <w:p w:rsidR="005604FB" w:rsidRPr="005604FB" w:rsidRDefault="005604FB" w:rsidP="005604FB">
      <w:pPr>
        <w:spacing w:line="360" w:lineRule="auto"/>
        <w:jc w:val="both"/>
        <w:rPr>
          <w:rFonts w:eastAsiaTheme="majorEastAsia"/>
          <w:sz w:val="24"/>
          <w:szCs w:val="24"/>
        </w:rPr>
      </w:pPr>
      <w:r w:rsidRPr="005604FB">
        <w:rPr>
          <w:sz w:val="24"/>
          <w:szCs w:val="24"/>
        </w:rPr>
        <w:t xml:space="preserve">angon.co.id. (2016, 15 April). </w:t>
      </w:r>
      <w:r w:rsidR="006D7B2E">
        <w:rPr>
          <w:sz w:val="24"/>
          <w:szCs w:val="24"/>
        </w:rPr>
        <w:t xml:space="preserve">Model </w:t>
      </w:r>
      <w:proofErr w:type="spellStart"/>
      <w:r w:rsidRPr="005604FB">
        <w:rPr>
          <w:sz w:val="24"/>
          <w:szCs w:val="24"/>
        </w:rPr>
        <w:t>Model</w:t>
      </w:r>
      <w:proofErr w:type="spellEnd"/>
      <w:r w:rsidRPr="005604FB">
        <w:rPr>
          <w:sz w:val="24"/>
          <w:szCs w:val="24"/>
        </w:rPr>
        <w:t xml:space="preserve"> </w:t>
      </w:r>
      <w:proofErr w:type="spellStart"/>
      <w:r w:rsidRPr="005604FB">
        <w:rPr>
          <w:sz w:val="24"/>
          <w:szCs w:val="24"/>
        </w:rPr>
        <w:t>Pengembangan</w:t>
      </w:r>
      <w:proofErr w:type="spellEnd"/>
      <w:r w:rsidRPr="005604FB">
        <w:rPr>
          <w:sz w:val="24"/>
          <w:szCs w:val="24"/>
        </w:rPr>
        <w:t xml:space="preserve"> </w:t>
      </w:r>
      <w:proofErr w:type="spellStart"/>
      <w:r w:rsidRPr="005604FB">
        <w:rPr>
          <w:sz w:val="24"/>
          <w:szCs w:val="24"/>
        </w:rPr>
        <w:t>Perangkat</w:t>
      </w:r>
      <w:proofErr w:type="spellEnd"/>
      <w:r w:rsidRPr="005604FB">
        <w:rPr>
          <w:sz w:val="24"/>
          <w:szCs w:val="24"/>
        </w:rPr>
        <w:t xml:space="preserve"> </w:t>
      </w:r>
      <w:proofErr w:type="spellStart"/>
      <w:r w:rsidRPr="005604FB">
        <w:rPr>
          <w:sz w:val="24"/>
          <w:szCs w:val="24"/>
        </w:rPr>
        <w:t>Lunak</w:t>
      </w:r>
      <w:proofErr w:type="spellEnd"/>
      <w:r w:rsidRPr="005604FB">
        <w:rPr>
          <w:sz w:val="24"/>
          <w:szCs w:val="24"/>
        </w:rPr>
        <w:t xml:space="preserve"> </w:t>
      </w:r>
      <w:proofErr w:type="spellStart"/>
      <w:r w:rsidRPr="005604FB">
        <w:rPr>
          <w:sz w:val="24"/>
          <w:szCs w:val="24"/>
        </w:rPr>
        <w:t>Beserta</w:t>
      </w:r>
      <w:proofErr w:type="spellEnd"/>
      <w:r w:rsidRPr="005604FB">
        <w:rPr>
          <w:sz w:val="24"/>
          <w:szCs w:val="24"/>
        </w:rPr>
        <w:t xml:space="preserve"> </w:t>
      </w:r>
      <w:proofErr w:type="spellStart"/>
      <w:r w:rsidRPr="005604FB">
        <w:rPr>
          <w:sz w:val="24"/>
          <w:szCs w:val="24"/>
        </w:rPr>
        <w:t>Contoh</w:t>
      </w:r>
      <w:proofErr w:type="spellEnd"/>
      <w:r w:rsidRPr="005604FB">
        <w:rPr>
          <w:sz w:val="24"/>
          <w:szCs w:val="24"/>
        </w:rPr>
        <w:t xml:space="preserve"> </w:t>
      </w:r>
      <w:proofErr w:type="spellStart"/>
      <w:r w:rsidRPr="005604FB">
        <w:rPr>
          <w:sz w:val="24"/>
          <w:szCs w:val="24"/>
        </w:rPr>
        <w:t>Penerapannya</w:t>
      </w:r>
      <w:proofErr w:type="spellEnd"/>
      <w:r w:rsidR="006D7B2E">
        <w:rPr>
          <w:sz w:val="24"/>
          <w:szCs w:val="24"/>
        </w:rPr>
        <w:t xml:space="preserve">. </w:t>
      </w:r>
      <w:proofErr w:type="spellStart"/>
      <w:r w:rsidRPr="005604FB">
        <w:rPr>
          <w:sz w:val="24"/>
          <w:szCs w:val="24"/>
        </w:rPr>
        <w:t>Diakses</w:t>
      </w:r>
      <w:proofErr w:type="spellEnd"/>
      <w:r w:rsidRPr="005604FB">
        <w:rPr>
          <w:sz w:val="24"/>
          <w:szCs w:val="24"/>
        </w:rPr>
        <w:t xml:space="preserve"> </w:t>
      </w:r>
      <w:proofErr w:type="spellStart"/>
      <w:r w:rsidRPr="005604FB">
        <w:rPr>
          <w:sz w:val="24"/>
          <w:szCs w:val="24"/>
        </w:rPr>
        <w:t>pada</w:t>
      </w:r>
      <w:proofErr w:type="spellEnd"/>
      <w:r w:rsidR="006D7B2E">
        <w:rPr>
          <w:sz w:val="24"/>
          <w:szCs w:val="24"/>
        </w:rPr>
        <w:t xml:space="preserve"> </w:t>
      </w:r>
      <w:proofErr w:type="spellStart"/>
      <w:r w:rsidR="006D7B2E">
        <w:rPr>
          <w:sz w:val="24"/>
          <w:szCs w:val="24"/>
        </w:rPr>
        <w:t>tanggal</w:t>
      </w:r>
      <w:proofErr w:type="spellEnd"/>
      <w:r w:rsidR="006D7B2E">
        <w:rPr>
          <w:sz w:val="24"/>
          <w:szCs w:val="24"/>
        </w:rPr>
        <w:t xml:space="preserve"> </w:t>
      </w:r>
      <w:r w:rsidRPr="005604FB">
        <w:rPr>
          <w:sz w:val="24"/>
          <w:szCs w:val="24"/>
        </w:rPr>
        <w:t xml:space="preserve">3 </w:t>
      </w:r>
      <w:proofErr w:type="spellStart"/>
      <w:r w:rsidRPr="005604FB">
        <w:rPr>
          <w:sz w:val="24"/>
          <w:szCs w:val="24"/>
        </w:rPr>
        <w:t>Maret</w:t>
      </w:r>
      <w:proofErr w:type="spellEnd"/>
      <w:r w:rsidRPr="005604FB">
        <w:rPr>
          <w:sz w:val="24"/>
          <w:szCs w:val="24"/>
        </w:rPr>
        <w:t xml:space="preserve"> 2019. </w:t>
      </w:r>
      <w:proofErr w:type="spellStart"/>
      <w:proofErr w:type="gramStart"/>
      <w:r w:rsidRPr="005604FB">
        <w:rPr>
          <w:sz w:val="24"/>
          <w:szCs w:val="24"/>
        </w:rPr>
        <w:t>dari</w:t>
      </w:r>
      <w:proofErr w:type="spellEnd"/>
      <w:proofErr w:type="gramEnd"/>
      <w:r w:rsidRPr="005604FB">
        <w:rPr>
          <w:sz w:val="24"/>
          <w:szCs w:val="24"/>
        </w:rPr>
        <w:t xml:space="preserve"> </w:t>
      </w:r>
      <w:hyperlink r:id="rId18" w:history="1">
        <w:r w:rsidRPr="005604FB">
          <w:rPr>
            <w:rStyle w:val="Hyperlink"/>
            <w:color w:val="auto"/>
            <w:sz w:val="24"/>
            <w:szCs w:val="24"/>
            <w:u w:val="none"/>
          </w:rPr>
          <w:t>https://www.angon.co.id/news/uncategorized/model-model-pengembangan-perangkat-lunak-beserta-contoh-penerapannya</w:t>
        </w:r>
      </w:hyperlink>
      <w:r w:rsidRPr="005604FB">
        <w:rPr>
          <w:sz w:val="24"/>
          <w:szCs w:val="24"/>
        </w:rPr>
        <w:t>.</w:t>
      </w:r>
    </w:p>
    <w:p w:rsidR="003C4071" w:rsidRPr="005604FB" w:rsidRDefault="003C4071" w:rsidP="005604FB">
      <w:pPr>
        <w:spacing w:line="360" w:lineRule="auto"/>
        <w:jc w:val="both"/>
        <w:rPr>
          <w:rFonts w:eastAsiaTheme="majorEastAsia"/>
          <w:sz w:val="24"/>
          <w:szCs w:val="24"/>
        </w:rPr>
        <w:sectPr w:rsidR="003C4071" w:rsidRPr="005604FB" w:rsidSect="009927B3">
          <w:footerReference w:type="default" r:id="rId19"/>
          <w:pgSz w:w="11920" w:h="16840"/>
          <w:pgMar w:top="1440" w:right="1440" w:bottom="1440" w:left="1701" w:header="0" w:footer="1026" w:gutter="0"/>
          <w:cols w:space="720"/>
        </w:sectPr>
      </w:pPr>
      <w:r w:rsidRPr="005604FB">
        <w:rPr>
          <w:sz w:val="24"/>
          <w:szCs w:val="24"/>
        </w:rPr>
        <w:t xml:space="preserve">idcloudhost.com. (2018, 15 Mei). </w:t>
      </w:r>
      <w:proofErr w:type="spellStart"/>
      <w:r w:rsidRPr="005604FB">
        <w:rPr>
          <w:sz w:val="24"/>
          <w:szCs w:val="24"/>
        </w:rPr>
        <w:t>Bagaimana</w:t>
      </w:r>
      <w:proofErr w:type="spellEnd"/>
      <w:r w:rsidRPr="005604FB">
        <w:rPr>
          <w:sz w:val="24"/>
          <w:szCs w:val="24"/>
        </w:rPr>
        <w:t xml:space="preserve"> </w:t>
      </w:r>
      <w:proofErr w:type="spellStart"/>
      <w:r w:rsidRPr="005604FB">
        <w:rPr>
          <w:sz w:val="24"/>
          <w:szCs w:val="24"/>
        </w:rPr>
        <w:t>Perkembangan</w:t>
      </w:r>
      <w:proofErr w:type="spellEnd"/>
      <w:r w:rsidRPr="005604FB">
        <w:rPr>
          <w:sz w:val="24"/>
          <w:szCs w:val="24"/>
        </w:rPr>
        <w:t xml:space="preserve"> </w:t>
      </w:r>
      <w:proofErr w:type="spellStart"/>
      <w:r w:rsidRPr="005604FB">
        <w:rPr>
          <w:sz w:val="24"/>
          <w:szCs w:val="24"/>
        </w:rPr>
        <w:t>Teknologi</w:t>
      </w:r>
      <w:proofErr w:type="spellEnd"/>
      <w:r w:rsidRPr="005604FB">
        <w:rPr>
          <w:sz w:val="24"/>
          <w:szCs w:val="24"/>
        </w:rPr>
        <w:t xml:space="preserve"> </w:t>
      </w:r>
      <w:proofErr w:type="spellStart"/>
      <w:r w:rsidRPr="005604FB">
        <w:rPr>
          <w:sz w:val="24"/>
          <w:szCs w:val="24"/>
        </w:rPr>
        <w:t>Informasi</w:t>
      </w:r>
      <w:proofErr w:type="spellEnd"/>
      <w:r w:rsidRPr="005604FB">
        <w:rPr>
          <w:sz w:val="24"/>
          <w:szCs w:val="24"/>
        </w:rPr>
        <w:t xml:space="preserve"> </w:t>
      </w:r>
      <w:proofErr w:type="spellStart"/>
      <w:r w:rsidRPr="005604FB">
        <w:rPr>
          <w:sz w:val="24"/>
          <w:szCs w:val="24"/>
        </w:rPr>
        <w:t>Saat</w:t>
      </w:r>
      <w:proofErr w:type="spellEnd"/>
      <w:r w:rsidRPr="005604FB">
        <w:rPr>
          <w:sz w:val="24"/>
          <w:szCs w:val="24"/>
        </w:rPr>
        <w:t xml:space="preserve"> </w:t>
      </w:r>
      <w:proofErr w:type="spellStart"/>
      <w:r w:rsidRPr="005604FB">
        <w:rPr>
          <w:sz w:val="24"/>
          <w:szCs w:val="24"/>
        </w:rPr>
        <w:t>Ini</w:t>
      </w:r>
      <w:proofErr w:type="spellEnd"/>
      <w:r w:rsidRPr="005604FB">
        <w:rPr>
          <w:sz w:val="24"/>
          <w:szCs w:val="24"/>
        </w:rPr>
        <w:t xml:space="preserve">. </w:t>
      </w:r>
      <w:proofErr w:type="spellStart"/>
      <w:r w:rsidRPr="005604FB">
        <w:rPr>
          <w:sz w:val="24"/>
          <w:szCs w:val="24"/>
        </w:rPr>
        <w:t>Diakses</w:t>
      </w:r>
      <w:proofErr w:type="spellEnd"/>
      <w:r w:rsidRPr="005604FB">
        <w:rPr>
          <w:sz w:val="24"/>
          <w:szCs w:val="24"/>
        </w:rPr>
        <w:t xml:space="preserve"> </w:t>
      </w:r>
      <w:proofErr w:type="spellStart"/>
      <w:r w:rsidRPr="005604FB">
        <w:rPr>
          <w:sz w:val="24"/>
          <w:szCs w:val="24"/>
        </w:rPr>
        <w:t>pada</w:t>
      </w:r>
      <w:proofErr w:type="spellEnd"/>
      <w:r w:rsidR="006D7B2E">
        <w:rPr>
          <w:sz w:val="24"/>
          <w:szCs w:val="24"/>
        </w:rPr>
        <w:t xml:space="preserve"> </w:t>
      </w:r>
      <w:proofErr w:type="spellStart"/>
      <w:r w:rsidR="006D7B2E">
        <w:rPr>
          <w:sz w:val="24"/>
          <w:szCs w:val="24"/>
        </w:rPr>
        <w:t>tanggal</w:t>
      </w:r>
      <w:proofErr w:type="spellEnd"/>
      <w:r w:rsidRPr="005604FB">
        <w:rPr>
          <w:sz w:val="24"/>
          <w:szCs w:val="24"/>
        </w:rPr>
        <w:t xml:space="preserve"> </w:t>
      </w:r>
      <w:r w:rsidR="00E40D3D" w:rsidRPr="005604FB">
        <w:rPr>
          <w:sz w:val="24"/>
          <w:szCs w:val="24"/>
        </w:rPr>
        <w:t>4</w:t>
      </w:r>
      <w:r w:rsidRPr="005604FB">
        <w:rPr>
          <w:sz w:val="24"/>
          <w:szCs w:val="24"/>
        </w:rPr>
        <w:t xml:space="preserve"> </w:t>
      </w:r>
      <w:proofErr w:type="spellStart"/>
      <w:r w:rsidRPr="005604FB">
        <w:rPr>
          <w:sz w:val="24"/>
          <w:szCs w:val="24"/>
        </w:rPr>
        <w:t>Maret</w:t>
      </w:r>
      <w:proofErr w:type="spellEnd"/>
      <w:r w:rsidR="00E40D3D" w:rsidRPr="005604FB">
        <w:rPr>
          <w:sz w:val="24"/>
          <w:szCs w:val="24"/>
        </w:rPr>
        <w:t xml:space="preserve"> 2019.</w:t>
      </w:r>
      <w:r w:rsidRPr="005604FB">
        <w:rPr>
          <w:sz w:val="24"/>
          <w:szCs w:val="24"/>
        </w:rPr>
        <w:t xml:space="preserve"> </w:t>
      </w:r>
      <w:proofErr w:type="spellStart"/>
      <w:proofErr w:type="gramStart"/>
      <w:r w:rsidRPr="005604FB">
        <w:rPr>
          <w:sz w:val="24"/>
          <w:szCs w:val="24"/>
        </w:rPr>
        <w:t>dari</w:t>
      </w:r>
      <w:proofErr w:type="spellEnd"/>
      <w:proofErr w:type="gramEnd"/>
      <w:r w:rsidRPr="005604FB">
        <w:rPr>
          <w:sz w:val="24"/>
          <w:szCs w:val="24"/>
        </w:rPr>
        <w:t xml:space="preserve"> </w:t>
      </w:r>
      <w:hyperlink r:id="rId20" w:history="1">
        <w:r w:rsidR="00E40D3D" w:rsidRPr="005604FB">
          <w:rPr>
            <w:rStyle w:val="Hyperlink"/>
            <w:rFonts w:eastAsiaTheme="majorEastAsia"/>
            <w:color w:val="auto"/>
            <w:sz w:val="24"/>
            <w:szCs w:val="24"/>
            <w:u w:val="none"/>
          </w:rPr>
          <w:t>https://idcloudhost.com/bagaimana-perkembangan-teknologi-informasi-saat-ini/</w:t>
        </w:r>
      </w:hyperlink>
    </w:p>
    <w:p w:rsidR="005802F1" w:rsidRDefault="00D00539" w:rsidP="00D00539">
      <w:pPr>
        <w:pStyle w:val="Heading1"/>
        <w:numPr>
          <w:ilvl w:val="0"/>
          <w:numId w:val="0"/>
        </w:numPr>
        <w:ind w:left="720"/>
        <w:jc w:val="center"/>
      </w:pPr>
      <w:bookmarkStart w:id="30" w:name="_Toc34290217"/>
      <w:r>
        <w:lastRenderedPageBreak/>
        <w:t>L</w:t>
      </w:r>
      <w:r w:rsidR="009943C6">
        <w:t>AMPIRAN</w:t>
      </w:r>
      <w:bookmarkEnd w:id="30"/>
    </w:p>
    <w:p w:rsidR="00D00539" w:rsidRDefault="00D00539" w:rsidP="00D00539"/>
    <w:p w:rsidR="00D00539" w:rsidRPr="00D00539" w:rsidRDefault="00D00539" w:rsidP="00D00539"/>
    <w:p w:rsidR="00D00539" w:rsidRDefault="00D00539" w:rsidP="009943C6">
      <w:pPr>
        <w:jc w:val="center"/>
      </w:pPr>
      <w:r w:rsidRPr="00D00539">
        <w:rPr>
          <w:noProof/>
        </w:rPr>
        <w:drawing>
          <wp:inline distT="0" distB="0" distL="0" distR="0" wp14:anchorId="48413607" wp14:editId="08C275B3">
            <wp:extent cx="3742055" cy="2401570"/>
            <wp:effectExtent l="0" t="0" r="0" b="0"/>
            <wp:docPr id="11" name="Picture 11" descr="D:\Kuliah\Semester 4\Proyek 1\IMG_20200304_133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emester 4\Proyek 1\IMG_20200304_1331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670" cy="2406457"/>
                    </a:xfrm>
                    <a:prstGeom prst="rect">
                      <a:avLst/>
                    </a:prstGeom>
                    <a:noFill/>
                    <a:ln>
                      <a:noFill/>
                    </a:ln>
                  </pic:spPr>
                </pic:pic>
              </a:graphicData>
            </a:graphic>
          </wp:inline>
        </w:drawing>
      </w:r>
    </w:p>
    <w:p w:rsidR="00D00539" w:rsidRDefault="00D00539" w:rsidP="00D00539"/>
    <w:p w:rsidR="009943C6" w:rsidRDefault="00D00539" w:rsidP="009943C6">
      <w:pPr>
        <w:spacing w:line="276" w:lineRule="auto"/>
        <w:jc w:val="center"/>
      </w:pPr>
      <w:r w:rsidRPr="00D00539">
        <w:rPr>
          <w:noProof/>
        </w:rPr>
        <w:drawing>
          <wp:inline distT="0" distB="0" distL="0" distR="0" wp14:anchorId="272A0EA0" wp14:editId="137FC541">
            <wp:extent cx="3742055" cy="2430702"/>
            <wp:effectExtent l="0" t="0" r="0" b="8255"/>
            <wp:docPr id="10" name="Picture 10" descr="D:\Kuliah\Semester 4\Proyek 1\IMG_20200304_133625_mh1583311052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Semester 4\Proyek 1\IMG_20200304_133625_mh158331105219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8027" cy="2460564"/>
                    </a:xfrm>
                    <a:prstGeom prst="rect">
                      <a:avLst/>
                    </a:prstGeom>
                    <a:noFill/>
                    <a:ln>
                      <a:noFill/>
                    </a:ln>
                  </pic:spPr>
                </pic:pic>
              </a:graphicData>
            </a:graphic>
          </wp:inline>
        </w:drawing>
      </w:r>
    </w:p>
    <w:p w:rsidR="00D00539" w:rsidRPr="00D00539" w:rsidRDefault="00D00539" w:rsidP="009943C6">
      <w:pPr>
        <w:jc w:val="center"/>
      </w:pPr>
      <w:r w:rsidRPr="00D00539">
        <w:rPr>
          <w:noProof/>
        </w:rPr>
        <w:drawing>
          <wp:inline distT="0" distB="0" distL="0" distR="0" wp14:anchorId="27BEF9C6" wp14:editId="6480EC61">
            <wp:extent cx="3742660" cy="3025723"/>
            <wp:effectExtent l="0" t="0" r="0" b="3810"/>
            <wp:docPr id="12" name="Picture 12" descr="D:\Kuliah\Semester 4\Proyek 1\IMG_20200304_133603_mh1583311121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mester 4\Proyek 1\IMG_20200304_133603_mh158331112152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976" cy="3039722"/>
                    </a:xfrm>
                    <a:prstGeom prst="rect">
                      <a:avLst/>
                    </a:prstGeom>
                    <a:noFill/>
                    <a:ln>
                      <a:noFill/>
                    </a:ln>
                  </pic:spPr>
                </pic:pic>
              </a:graphicData>
            </a:graphic>
          </wp:inline>
        </w:drawing>
      </w:r>
    </w:p>
    <w:sectPr w:rsidR="00D00539" w:rsidRPr="00D00539">
      <w:pgSz w:w="11920" w:h="16840"/>
      <w:pgMar w:top="1560" w:right="1420" w:bottom="280" w:left="1680" w:header="0" w:footer="10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027A" w:rsidRDefault="009D027A">
      <w:r>
        <w:separator/>
      </w:r>
    </w:p>
  </w:endnote>
  <w:endnote w:type="continuationSeparator" w:id="0">
    <w:p w:rsidR="009D027A" w:rsidRDefault="009D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6ED" w:rsidRDefault="007626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F7525B" w:rsidRPr="00F7525B">
      <w:rPr>
        <w:noProof/>
        <w:color w:val="4F81BD" w:themeColor="accent1"/>
      </w:rPr>
      <w:t>ii</w:t>
    </w:r>
    <w:r>
      <w:rPr>
        <w:caps/>
        <w:noProof/>
        <w:color w:val="4F81BD" w:themeColor="accent1"/>
      </w:rPr>
      <w:fldChar w:fldCharType="end"/>
    </w:r>
  </w:p>
  <w:p w:rsidR="007626ED" w:rsidRPr="007626ED" w:rsidRDefault="007626ED" w:rsidP="007626ED">
    <w:pPr>
      <w:pStyle w:val="Footer"/>
      <w:jc w:val="center"/>
      <w:rPr>
        <w:caps/>
        <w:noProof/>
        <w:color w:val="4F81BD" w:themeColor="accent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8B6" w:rsidRDefault="00EC58B6">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827392"/>
      <w:docPartObj>
        <w:docPartGallery w:val="Page Numbers (Bottom of Page)"/>
        <w:docPartUnique/>
      </w:docPartObj>
    </w:sdtPr>
    <w:sdtEndPr>
      <w:rPr>
        <w:noProof/>
      </w:rPr>
    </w:sdtEndPr>
    <w:sdtContent>
      <w:p w:rsidR="00EC58B6" w:rsidRDefault="00EC58B6">
        <w:pPr>
          <w:pStyle w:val="Footer"/>
          <w:jc w:val="center"/>
        </w:pPr>
        <w:r w:rsidRPr="00BE3E9A">
          <w:rPr>
            <w:sz w:val="24"/>
            <w:szCs w:val="24"/>
          </w:rPr>
          <w:fldChar w:fldCharType="begin"/>
        </w:r>
        <w:r w:rsidRPr="00BE3E9A">
          <w:rPr>
            <w:sz w:val="24"/>
            <w:szCs w:val="24"/>
          </w:rPr>
          <w:instrText xml:space="preserve"> PAGE   \* MERGEFORMAT </w:instrText>
        </w:r>
        <w:r w:rsidRPr="00BE3E9A">
          <w:rPr>
            <w:sz w:val="24"/>
            <w:szCs w:val="24"/>
          </w:rPr>
          <w:fldChar w:fldCharType="separate"/>
        </w:r>
        <w:r w:rsidR="00F7525B">
          <w:rPr>
            <w:noProof/>
            <w:sz w:val="24"/>
            <w:szCs w:val="24"/>
          </w:rPr>
          <w:t>3</w:t>
        </w:r>
        <w:r w:rsidRPr="00BE3E9A">
          <w:rPr>
            <w:noProof/>
            <w:sz w:val="24"/>
            <w:szCs w:val="24"/>
          </w:rPr>
          <w:fldChar w:fldCharType="end"/>
        </w:r>
      </w:p>
    </w:sdtContent>
  </w:sdt>
  <w:p w:rsidR="00EC58B6" w:rsidRDefault="00EC58B6">
    <w:pPr>
      <w:spacing w:line="0" w:lineRule="atLeast"/>
      <w:rPr>
        <w:sz w:val="0"/>
        <w:szCs w:val="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1618900"/>
      <w:docPartObj>
        <w:docPartGallery w:val="Page Numbers (Bottom of Page)"/>
        <w:docPartUnique/>
      </w:docPartObj>
    </w:sdtPr>
    <w:sdtEndPr>
      <w:rPr>
        <w:noProof/>
      </w:rPr>
    </w:sdtEndPr>
    <w:sdtContent>
      <w:p w:rsidR="00EC58B6" w:rsidRDefault="00EC58B6">
        <w:pPr>
          <w:pStyle w:val="Footer"/>
          <w:jc w:val="center"/>
        </w:pPr>
        <w:r>
          <w:fldChar w:fldCharType="begin"/>
        </w:r>
        <w:r>
          <w:instrText xml:space="preserve"> PAGE   \* MERGEFORMAT </w:instrText>
        </w:r>
        <w:r>
          <w:fldChar w:fldCharType="separate"/>
        </w:r>
        <w:r w:rsidR="00F7525B">
          <w:rPr>
            <w:noProof/>
          </w:rPr>
          <w:t>11</w:t>
        </w:r>
        <w:r>
          <w:rPr>
            <w:noProof/>
          </w:rPr>
          <w:fldChar w:fldCharType="end"/>
        </w:r>
      </w:p>
    </w:sdtContent>
  </w:sdt>
  <w:p w:rsidR="00EC58B6" w:rsidRDefault="00EC58B6">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027A" w:rsidRDefault="009D027A">
      <w:r>
        <w:separator/>
      </w:r>
    </w:p>
  </w:footnote>
  <w:footnote w:type="continuationSeparator" w:id="0">
    <w:p w:rsidR="009D027A" w:rsidRDefault="009D02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hybridMultilevel"/>
    <w:tmpl w:val="6916DD6C"/>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
    <w:nsid w:val="00000004"/>
    <w:multiLevelType w:val="hybridMultilevel"/>
    <w:tmpl w:val="5B58C436"/>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2">
    <w:nsid w:val="04E45688"/>
    <w:multiLevelType w:val="hybridMultilevel"/>
    <w:tmpl w:val="AD8669E0"/>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3">
    <w:nsid w:val="0B81137F"/>
    <w:multiLevelType w:val="hybridMultilevel"/>
    <w:tmpl w:val="64C2C948"/>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4">
    <w:nsid w:val="135B2CE8"/>
    <w:multiLevelType w:val="hybridMultilevel"/>
    <w:tmpl w:val="7CA2B4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0184D53"/>
    <w:multiLevelType w:val="multilevel"/>
    <w:tmpl w:val="3B06BF2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32523DDE"/>
    <w:multiLevelType w:val="hybridMultilevel"/>
    <w:tmpl w:val="5B58C436"/>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7">
    <w:nsid w:val="455214BA"/>
    <w:multiLevelType w:val="hybridMultilevel"/>
    <w:tmpl w:val="C71C13A4"/>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8">
    <w:nsid w:val="47887B00"/>
    <w:multiLevelType w:val="hybridMultilevel"/>
    <w:tmpl w:val="190C29CC"/>
    <w:lvl w:ilvl="0" w:tplc="BBA8A894">
      <w:start w:val="1"/>
      <w:numFmt w:val="bullet"/>
      <w:lvlText w:val=""/>
      <w:lvlJc w:val="left"/>
      <w:pPr>
        <w:tabs>
          <w:tab w:val="num" w:pos="720"/>
        </w:tabs>
        <w:ind w:left="720" w:hanging="360"/>
      </w:pPr>
      <w:rPr>
        <w:rFonts w:ascii="Wingdings 3" w:hAnsi="Wingdings 3" w:hint="default"/>
      </w:rPr>
    </w:lvl>
    <w:lvl w:ilvl="1" w:tplc="9FDE7B7E" w:tentative="1">
      <w:start w:val="1"/>
      <w:numFmt w:val="bullet"/>
      <w:lvlText w:val=""/>
      <w:lvlJc w:val="left"/>
      <w:pPr>
        <w:tabs>
          <w:tab w:val="num" w:pos="1440"/>
        </w:tabs>
        <w:ind w:left="1440" w:hanging="360"/>
      </w:pPr>
      <w:rPr>
        <w:rFonts w:ascii="Wingdings 3" w:hAnsi="Wingdings 3" w:hint="default"/>
      </w:rPr>
    </w:lvl>
    <w:lvl w:ilvl="2" w:tplc="1D1C0E94" w:tentative="1">
      <w:start w:val="1"/>
      <w:numFmt w:val="bullet"/>
      <w:lvlText w:val=""/>
      <w:lvlJc w:val="left"/>
      <w:pPr>
        <w:tabs>
          <w:tab w:val="num" w:pos="2160"/>
        </w:tabs>
        <w:ind w:left="2160" w:hanging="360"/>
      </w:pPr>
      <w:rPr>
        <w:rFonts w:ascii="Wingdings 3" w:hAnsi="Wingdings 3" w:hint="default"/>
      </w:rPr>
    </w:lvl>
    <w:lvl w:ilvl="3" w:tplc="904AE206" w:tentative="1">
      <w:start w:val="1"/>
      <w:numFmt w:val="bullet"/>
      <w:lvlText w:val=""/>
      <w:lvlJc w:val="left"/>
      <w:pPr>
        <w:tabs>
          <w:tab w:val="num" w:pos="2880"/>
        </w:tabs>
        <w:ind w:left="2880" w:hanging="360"/>
      </w:pPr>
      <w:rPr>
        <w:rFonts w:ascii="Wingdings 3" w:hAnsi="Wingdings 3" w:hint="default"/>
      </w:rPr>
    </w:lvl>
    <w:lvl w:ilvl="4" w:tplc="88FEF200" w:tentative="1">
      <w:start w:val="1"/>
      <w:numFmt w:val="bullet"/>
      <w:lvlText w:val=""/>
      <w:lvlJc w:val="left"/>
      <w:pPr>
        <w:tabs>
          <w:tab w:val="num" w:pos="3600"/>
        </w:tabs>
        <w:ind w:left="3600" w:hanging="360"/>
      </w:pPr>
      <w:rPr>
        <w:rFonts w:ascii="Wingdings 3" w:hAnsi="Wingdings 3" w:hint="default"/>
      </w:rPr>
    </w:lvl>
    <w:lvl w:ilvl="5" w:tplc="87FC2FA6" w:tentative="1">
      <w:start w:val="1"/>
      <w:numFmt w:val="bullet"/>
      <w:lvlText w:val=""/>
      <w:lvlJc w:val="left"/>
      <w:pPr>
        <w:tabs>
          <w:tab w:val="num" w:pos="4320"/>
        </w:tabs>
        <w:ind w:left="4320" w:hanging="360"/>
      </w:pPr>
      <w:rPr>
        <w:rFonts w:ascii="Wingdings 3" w:hAnsi="Wingdings 3" w:hint="default"/>
      </w:rPr>
    </w:lvl>
    <w:lvl w:ilvl="6" w:tplc="39A00198" w:tentative="1">
      <w:start w:val="1"/>
      <w:numFmt w:val="bullet"/>
      <w:lvlText w:val=""/>
      <w:lvlJc w:val="left"/>
      <w:pPr>
        <w:tabs>
          <w:tab w:val="num" w:pos="5040"/>
        </w:tabs>
        <w:ind w:left="5040" w:hanging="360"/>
      </w:pPr>
      <w:rPr>
        <w:rFonts w:ascii="Wingdings 3" w:hAnsi="Wingdings 3" w:hint="default"/>
      </w:rPr>
    </w:lvl>
    <w:lvl w:ilvl="7" w:tplc="7B92EE7A" w:tentative="1">
      <w:start w:val="1"/>
      <w:numFmt w:val="bullet"/>
      <w:lvlText w:val=""/>
      <w:lvlJc w:val="left"/>
      <w:pPr>
        <w:tabs>
          <w:tab w:val="num" w:pos="5760"/>
        </w:tabs>
        <w:ind w:left="5760" w:hanging="360"/>
      </w:pPr>
      <w:rPr>
        <w:rFonts w:ascii="Wingdings 3" w:hAnsi="Wingdings 3" w:hint="default"/>
      </w:rPr>
    </w:lvl>
    <w:lvl w:ilvl="8" w:tplc="53E270A0" w:tentative="1">
      <w:start w:val="1"/>
      <w:numFmt w:val="bullet"/>
      <w:lvlText w:val=""/>
      <w:lvlJc w:val="left"/>
      <w:pPr>
        <w:tabs>
          <w:tab w:val="num" w:pos="6480"/>
        </w:tabs>
        <w:ind w:left="6480" w:hanging="360"/>
      </w:pPr>
      <w:rPr>
        <w:rFonts w:ascii="Wingdings 3" w:hAnsi="Wingdings 3" w:hint="default"/>
      </w:rPr>
    </w:lvl>
  </w:abstractNum>
  <w:abstractNum w:abstractNumId="9">
    <w:nsid w:val="4EDF1614"/>
    <w:multiLevelType w:val="hybridMultilevel"/>
    <w:tmpl w:val="64C2C948"/>
    <w:lvl w:ilvl="0" w:tplc="0409000F">
      <w:start w:val="1"/>
      <w:numFmt w:val="decimal"/>
      <w:lvlText w:val="%1."/>
      <w:lvlJc w:val="left"/>
      <w:pPr>
        <w:ind w:left="2010" w:hanging="360"/>
      </w:pPr>
    </w:lvl>
    <w:lvl w:ilvl="1" w:tplc="04090019" w:tentative="1">
      <w:start w:val="1"/>
      <w:numFmt w:val="lowerLetter"/>
      <w:lvlText w:val="%2."/>
      <w:lvlJc w:val="left"/>
      <w:pPr>
        <w:ind w:left="2730" w:hanging="360"/>
      </w:pPr>
    </w:lvl>
    <w:lvl w:ilvl="2" w:tplc="0409001B" w:tentative="1">
      <w:start w:val="1"/>
      <w:numFmt w:val="lowerRoman"/>
      <w:lvlText w:val="%3."/>
      <w:lvlJc w:val="right"/>
      <w:pPr>
        <w:ind w:left="3450" w:hanging="180"/>
      </w:pPr>
    </w:lvl>
    <w:lvl w:ilvl="3" w:tplc="0409000F" w:tentative="1">
      <w:start w:val="1"/>
      <w:numFmt w:val="decimal"/>
      <w:lvlText w:val="%4."/>
      <w:lvlJc w:val="left"/>
      <w:pPr>
        <w:ind w:left="4170" w:hanging="360"/>
      </w:pPr>
    </w:lvl>
    <w:lvl w:ilvl="4" w:tplc="04090019" w:tentative="1">
      <w:start w:val="1"/>
      <w:numFmt w:val="lowerLetter"/>
      <w:lvlText w:val="%5."/>
      <w:lvlJc w:val="left"/>
      <w:pPr>
        <w:ind w:left="4890" w:hanging="360"/>
      </w:pPr>
    </w:lvl>
    <w:lvl w:ilvl="5" w:tplc="0409001B" w:tentative="1">
      <w:start w:val="1"/>
      <w:numFmt w:val="lowerRoman"/>
      <w:lvlText w:val="%6."/>
      <w:lvlJc w:val="right"/>
      <w:pPr>
        <w:ind w:left="5610" w:hanging="180"/>
      </w:pPr>
    </w:lvl>
    <w:lvl w:ilvl="6" w:tplc="0409000F" w:tentative="1">
      <w:start w:val="1"/>
      <w:numFmt w:val="decimal"/>
      <w:lvlText w:val="%7."/>
      <w:lvlJc w:val="left"/>
      <w:pPr>
        <w:ind w:left="6330" w:hanging="360"/>
      </w:pPr>
    </w:lvl>
    <w:lvl w:ilvl="7" w:tplc="04090019" w:tentative="1">
      <w:start w:val="1"/>
      <w:numFmt w:val="lowerLetter"/>
      <w:lvlText w:val="%8."/>
      <w:lvlJc w:val="left"/>
      <w:pPr>
        <w:ind w:left="7050" w:hanging="360"/>
      </w:pPr>
    </w:lvl>
    <w:lvl w:ilvl="8" w:tplc="0409001B" w:tentative="1">
      <w:start w:val="1"/>
      <w:numFmt w:val="lowerRoman"/>
      <w:lvlText w:val="%9."/>
      <w:lvlJc w:val="right"/>
      <w:pPr>
        <w:ind w:left="7770" w:hanging="180"/>
      </w:pPr>
    </w:lvl>
  </w:abstractNum>
  <w:abstractNum w:abstractNumId="10">
    <w:nsid w:val="5A1D4E36"/>
    <w:multiLevelType w:val="hybridMultilevel"/>
    <w:tmpl w:val="716CC6B8"/>
    <w:lvl w:ilvl="0" w:tplc="1C74F292">
      <w:start w:val="1"/>
      <w:numFmt w:val="bullet"/>
      <w:lvlText w:val=""/>
      <w:lvlJc w:val="left"/>
      <w:pPr>
        <w:tabs>
          <w:tab w:val="num" w:pos="720"/>
        </w:tabs>
        <w:ind w:left="720" w:hanging="360"/>
      </w:pPr>
      <w:rPr>
        <w:rFonts w:ascii="Wingdings 3" w:hAnsi="Wingdings 3" w:hint="default"/>
      </w:rPr>
    </w:lvl>
    <w:lvl w:ilvl="1" w:tplc="54A4A0B2" w:tentative="1">
      <w:start w:val="1"/>
      <w:numFmt w:val="bullet"/>
      <w:lvlText w:val=""/>
      <w:lvlJc w:val="left"/>
      <w:pPr>
        <w:tabs>
          <w:tab w:val="num" w:pos="1440"/>
        </w:tabs>
        <w:ind w:left="1440" w:hanging="360"/>
      </w:pPr>
      <w:rPr>
        <w:rFonts w:ascii="Wingdings 3" w:hAnsi="Wingdings 3" w:hint="default"/>
      </w:rPr>
    </w:lvl>
    <w:lvl w:ilvl="2" w:tplc="70B2C982" w:tentative="1">
      <w:start w:val="1"/>
      <w:numFmt w:val="bullet"/>
      <w:lvlText w:val=""/>
      <w:lvlJc w:val="left"/>
      <w:pPr>
        <w:tabs>
          <w:tab w:val="num" w:pos="2160"/>
        </w:tabs>
        <w:ind w:left="2160" w:hanging="360"/>
      </w:pPr>
      <w:rPr>
        <w:rFonts w:ascii="Wingdings 3" w:hAnsi="Wingdings 3" w:hint="default"/>
      </w:rPr>
    </w:lvl>
    <w:lvl w:ilvl="3" w:tplc="2B6AEBC0" w:tentative="1">
      <w:start w:val="1"/>
      <w:numFmt w:val="bullet"/>
      <w:lvlText w:val=""/>
      <w:lvlJc w:val="left"/>
      <w:pPr>
        <w:tabs>
          <w:tab w:val="num" w:pos="2880"/>
        </w:tabs>
        <w:ind w:left="2880" w:hanging="360"/>
      </w:pPr>
      <w:rPr>
        <w:rFonts w:ascii="Wingdings 3" w:hAnsi="Wingdings 3" w:hint="default"/>
      </w:rPr>
    </w:lvl>
    <w:lvl w:ilvl="4" w:tplc="C0589BFA" w:tentative="1">
      <w:start w:val="1"/>
      <w:numFmt w:val="bullet"/>
      <w:lvlText w:val=""/>
      <w:lvlJc w:val="left"/>
      <w:pPr>
        <w:tabs>
          <w:tab w:val="num" w:pos="3600"/>
        </w:tabs>
        <w:ind w:left="3600" w:hanging="360"/>
      </w:pPr>
      <w:rPr>
        <w:rFonts w:ascii="Wingdings 3" w:hAnsi="Wingdings 3" w:hint="default"/>
      </w:rPr>
    </w:lvl>
    <w:lvl w:ilvl="5" w:tplc="3028DB98" w:tentative="1">
      <w:start w:val="1"/>
      <w:numFmt w:val="bullet"/>
      <w:lvlText w:val=""/>
      <w:lvlJc w:val="left"/>
      <w:pPr>
        <w:tabs>
          <w:tab w:val="num" w:pos="4320"/>
        </w:tabs>
        <w:ind w:left="4320" w:hanging="360"/>
      </w:pPr>
      <w:rPr>
        <w:rFonts w:ascii="Wingdings 3" w:hAnsi="Wingdings 3" w:hint="default"/>
      </w:rPr>
    </w:lvl>
    <w:lvl w:ilvl="6" w:tplc="D8C807DC" w:tentative="1">
      <w:start w:val="1"/>
      <w:numFmt w:val="bullet"/>
      <w:lvlText w:val=""/>
      <w:lvlJc w:val="left"/>
      <w:pPr>
        <w:tabs>
          <w:tab w:val="num" w:pos="5040"/>
        </w:tabs>
        <w:ind w:left="5040" w:hanging="360"/>
      </w:pPr>
      <w:rPr>
        <w:rFonts w:ascii="Wingdings 3" w:hAnsi="Wingdings 3" w:hint="default"/>
      </w:rPr>
    </w:lvl>
    <w:lvl w:ilvl="7" w:tplc="DE68B51C" w:tentative="1">
      <w:start w:val="1"/>
      <w:numFmt w:val="bullet"/>
      <w:lvlText w:val=""/>
      <w:lvlJc w:val="left"/>
      <w:pPr>
        <w:tabs>
          <w:tab w:val="num" w:pos="5760"/>
        </w:tabs>
        <w:ind w:left="5760" w:hanging="360"/>
      </w:pPr>
      <w:rPr>
        <w:rFonts w:ascii="Wingdings 3" w:hAnsi="Wingdings 3" w:hint="default"/>
      </w:rPr>
    </w:lvl>
    <w:lvl w:ilvl="8" w:tplc="86527732" w:tentative="1">
      <w:start w:val="1"/>
      <w:numFmt w:val="bullet"/>
      <w:lvlText w:val=""/>
      <w:lvlJc w:val="left"/>
      <w:pPr>
        <w:tabs>
          <w:tab w:val="num" w:pos="6480"/>
        </w:tabs>
        <w:ind w:left="6480" w:hanging="360"/>
      </w:pPr>
      <w:rPr>
        <w:rFonts w:ascii="Wingdings 3" w:hAnsi="Wingdings 3" w:hint="default"/>
      </w:rPr>
    </w:lvl>
  </w:abstractNum>
  <w:abstractNum w:abstractNumId="11">
    <w:nsid w:val="5B0D3C1D"/>
    <w:multiLevelType w:val="multilevel"/>
    <w:tmpl w:val="CC264E6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2">
    <w:nsid w:val="65ED74E8"/>
    <w:multiLevelType w:val="hybridMultilevel"/>
    <w:tmpl w:val="963CECC0"/>
    <w:lvl w:ilvl="0" w:tplc="B38A69A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72917DE6"/>
    <w:multiLevelType w:val="hybridMultilevel"/>
    <w:tmpl w:val="843C7A06"/>
    <w:lvl w:ilvl="0" w:tplc="B38A69A2">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2C00367"/>
    <w:multiLevelType w:val="hybridMultilevel"/>
    <w:tmpl w:val="76D2D15C"/>
    <w:lvl w:ilvl="0" w:tplc="70F61D60">
      <w:start w:val="1"/>
      <w:numFmt w:val="bullet"/>
      <w:lvlText w:val=""/>
      <w:lvlJc w:val="left"/>
      <w:pPr>
        <w:tabs>
          <w:tab w:val="num" w:pos="720"/>
        </w:tabs>
        <w:ind w:left="720" w:hanging="360"/>
      </w:pPr>
      <w:rPr>
        <w:rFonts w:ascii="Wingdings 3" w:hAnsi="Wingdings 3" w:hint="default"/>
      </w:rPr>
    </w:lvl>
    <w:lvl w:ilvl="1" w:tplc="3684D740" w:tentative="1">
      <w:start w:val="1"/>
      <w:numFmt w:val="bullet"/>
      <w:lvlText w:val=""/>
      <w:lvlJc w:val="left"/>
      <w:pPr>
        <w:tabs>
          <w:tab w:val="num" w:pos="1440"/>
        </w:tabs>
        <w:ind w:left="1440" w:hanging="360"/>
      </w:pPr>
      <w:rPr>
        <w:rFonts w:ascii="Wingdings 3" w:hAnsi="Wingdings 3" w:hint="default"/>
      </w:rPr>
    </w:lvl>
    <w:lvl w:ilvl="2" w:tplc="3FC4BDB8" w:tentative="1">
      <w:start w:val="1"/>
      <w:numFmt w:val="bullet"/>
      <w:lvlText w:val=""/>
      <w:lvlJc w:val="left"/>
      <w:pPr>
        <w:tabs>
          <w:tab w:val="num" w:pos="2160"/>
        </w:tabs>
        <w:ind w:left="2160" w:hanging="360"/>
      </w:pPr>
      <w:rPr>
        <w:rFonts w:ascii="Wingdings 3" w:hAnsi="Wingdings 3" w:hint="default"/>
      </w:rPr>
    </w:lvl>
    <w:lvl w:ilvl="3" w:tplc="C966CB46" w:tentative="1">
      <w:start w:val="1"/>
      <w:numFmt w:val="bullet"/>
      <w:lvlText w:val=""/>
      <w:lvlJc w:val="left"/>
      <w:pPr>
        <w:tabs>
          <w:tab w:val="num" w:pos="2880"/>
        </w:tabs>
        <w:ind w:left="2880" w:hanging="360"/>
      </w:pPr>
      <w:rPr>
        <w:rFonts w:ascii="Wingdings 3" w:hAnsi="Wingdings 3" w:hint="default"/>
      </w:rPr>
    </w:lvl>
    <w:lvl w:ilvl="4" w:tplc="ECFE7EDA" w:tentative="1">
      <w:start w:val="1"/>
      <w:numFmt w:val="bullet"/>
      <w:lvlText w:val=""/>
      <w:lvlJc w:val="left"/>
      <w:pPr>
        <w:tabs>
          <w:tab w:val="num" w:pos="3600"/>
        </w:tabs>
        <w:ind w:left="3600" w:hanging="360"/>
      </w:pPr>
      <w:rPr>
        <w:rFonts w:ascii="Wingdings 3" w:hAnsi="Wingdings 3" w:hint="default"/>
      </w:rPr>
    </w:lvl>
    <w:lvl w:ilvl="5" w:tplc="F104EFF2" w:tentative="1">
      <w:start w:val="1"/>
      <w:numFmt w:val="bullet"/>
      <w:lvlText w:val=""/>
      <w:lvlJc w:val="left"/>
      <w:pPr>
        <w:tabs>
          <w:tab w:val="num" w:pos="4320"/>
        </w:tabs>
        <w:ind w:left="4320" w:hanging="360"/>
      </w:pPr>
      <w:rPr>
        <w:rFonts w:ascii="Wingdings 3" w:hAnsi="Wingdings 3" w:hint="default"/>
      </w:rPr>
    </w:lvl>
    <w:lvl w:ilvl="6" w:tplc="C4548134" w:tentative="1">
      <w:start w:val="1"/>
      <w:numFmt w:val="bullet"/>
      <w:lvlText w:val=""/>
      <w:lvlJc w:val="left"/>
      <w:pPr>
        <w:tabs>
          <w:tab w:val="num" w:pos="5040"/>
        </w:tabs>
        <w:ind w:left="5040" w:hanging="360"/>
      </w:pPr>
      <w:rPr>
        <w:rFonts w:ascii="Wingdings 3" w:hAnsi="Wingdings 3" w:hint="default"/>
      </w:rPr>
    </w:lvl>
    <w:lvl w:ilvl="7" w:tplc="1CE62980" w:tentative="1">
      <w:start w:val="1"/>
      <w:numFmt w:val="bullet"/>
      <w:lvlText w:val=""/>
      <w:lvlJc w:val="left"/>
      <w:pPr>
        <w:tabs>
          <w:tab w:val="num" w:pos="5760"/>
        </w:tabs>
        <w:ind w:left="5760" w:hanging="360"/>
      </w:pPr>
      <w:rPr>
        <w:rFonts w:ascii="Wingdings 3" w:hAnsi="Wingdings 3" w:hint="default"/>
      </w:rPr>
    </w:lvl>
    <w:lvl w:ilvl="8" w:tplc="8166CA46" w:tentative="1">
      <w:start w:val="1"/>
      <w:numFmt w:val="bullet"/>
      <w:lvlText w:val=""/>
      <w:lvlJc w:val="left"/>
      <w:pPr>
        <w:tabs>
          <w:tab w:val="num" w:pos="6480"/>
        </w:tabs>
        <w:ind w:left="6480" w:hanging="360"/>
      </w:pPr>
      <w:rPr>
        <w:rFonts w:ascii="Wingdings 3" w:hAnsi="Wingdings 3" w:hint="default"/>
      </w:rPr>
    </w:lvl>
  </w:abstractNum>
  <w:abstractNum w:abstractNumId="15">
    <w:nsid w:val="7C3970C4"/>
    <w:multiLevelType w:val="hybridMultilevel"/>
    <w:tmpl w:val="D1008D2E"/>
    <w:lvl w:ilvl="0" w:tplc="C63A1FF0">
      <w:start w:val="1"/>
      <w:numFmt w:val="bullet"/>
      <w:lvlText w:val=""/>
      <w:lvlJc w:val="left"/>
      <w:pPr>
        <w:tabs>
          <w:tab w:val="num" w:pos="720"/>
        </w:tabs>
        <w:ind w:left="720" w:hanging="360"/>
      </w:pPr>
      <w:rPr>
        <w:rFonts w:ascii="Wingdings 3" w:hAnsi="Wingdings 3" w:hint="default"/>
      </w:rPr>
    </w:lvl>
    <w:lvl w:ilvl="1" w:tplc="B1D61098" w:tentative="1">
      <w:start w:val="1"/>
      <w:numFmt w:val="bullet"/>
      <w:lvlText w:val=""/>
      <w:lvlJc w:val="left"/>
      <w:pPr>
        <w:tabs>
          <w:tab w:val="num" w:pos="1440"/>
        </w:tabs>
        <w:ind w:left="1440" w:hanging="360"/>
      </w:pPr>
      <w:rPr>
        <w:rFonts w:ascii="Wingdings 3" w:hAnsi="Wingdings 3" w:hint="default"/>
      </w:rPr>
    </w:lvl>
    <w:lvl w:ilvl="2" w:tplc="FB98B6DE" w:tentative="1">
      <w:start w:val="1"/>
      <w:numFmt w:val="bullet"/>
      <w:lvlText w:val=""/>
      <w:lvlJc w:val="left"/>
      <w:pPr>
        <w:tabs>
          <w:tab w:val="num" w:pos="2160"/>
        </w:tabs>
        <w:ind w:left="2160" w:hanging="360"/>
      </w:pPr>
      <w:rPr>
        <w:rFonts w:ascii="Wingdings 3" w:hAnsi="Wingdings 3" w:hint="default"/>
      </w:rPr>
    </w:lvl>
    <w:lvl w:ilvl="3" w:tplc="E95C2AAE" w:tentative="1">
      <w:start w:val="1"/>
      <w:numFmt w:val="bullet"/>
      <w:lvlText w:val=""/>
      <w:lvlJc w:val="left"/>
      <w:pPr>
        <w:tabs>
          <w:tab w:val="num" w:pos="2880"/>
        </w:tabs>
        <w:ind w:left="2880" w:hanging="360"/>
      </w:pPr>
      <w:rPr>
        <w:rFonts w:ascii="Wingdings 3" w:hAnsi="Wingdings 3" w:hint="default"/>
      </w:rPr>
    </w:lvl>
    <w:lvl w:ilvl="4" w:tplc="D9F62F96" w:tentative="1">
      <w:start w:val="1"/>
      <w:numFmt w:val="bullet"/>
      <w:lvlText w:val=""/>
      <w:lvlJc w:val="left"/>
      <w:pPr>
        <w:tabs>
          <w:tab w:val="num" w:pos="3600"/>
        </w:tabs>
        <w:ind w:left="3600" w:hanging="360"/>
      </w:pPr>
      <w:rPr>
        <w:rFonts w:ascii="Wingdings 3" w:hAnsi="Wingdings 3" w:hint="default"/>
      </w:rPr>
    </w:lvl>
    <w:lvl w:ilvl="5" w:tplc="E3AAAF88" w:tentative="1">
      <w:start w:val="1"/>
      <w:numFmt w:val="bullet"/>
      <w:lvlText w:val=""/>
      <w:lvlJc w:val="left"/>
      <w:pPr>
        <w:tabs>
          <w:tab w:val="num" w:pos="4320"/>
        </w:tabs>
        <w:ind w:left="4320" w:hanging="360"/>
      </w:pPr>
      <w:rPr>
        <w:rFonts w:ascii="Wingdings 3" w:hAnsi="Wingdings 3" w:hint="default"/>
      </w:rPr>
    </w:lvl>
    <w:lvl w:ilvl="6" w:tplc="69FEA4C6" w:tentative="1">
      <w:start w:val="1"/>
      <w:numFmt w:val="bullet"/>
      <w:lvlText w:val=""/>
      <w:lvlJc w:val="left"/>
      <w:pPr>
        <w:tabs>
          <w:tab w:val="num" w:pos="5040"/>
        </w:tabs>
        <w:ind w:left="5040" w:hanging="360"/>
      </w:pPr>
      <w:rPr>
        <w:rFonts w:ascii="Wingdings 3" w:hAnsi="Wingdings 3" w:hint="default"/>
      </w:rPr>
    </w:lvl>
    <w:lvl w:ilvl="7" w:tplc="B9D222B4" w:tentative="1">
      <w:start w:val="1"/>
      <w:numFmt w:val="bullet"/>
      <w:lvlText w:val=""/>
      <w:lvlJc w:val="left"/>
      <w:pPr>
        <w:tabs>
          <w:tab w:val="num" w:pos="5760"/>
        </w:tabs>
        <w:ind w:left="5760" w:hanging="360"/>
      </w:pPr>
      <w:rPr>
        <w:rFonts w:ascii="Wingdings 3" w:hAnsi="Wingdings 3" w:hint="default"/>
      </w:rPr>
    </w:lvl>
    <w:lvl w:ilvl="8" w:tplc="AE1A871C" w:tentative="1">
      <w:start w:val="1"/>
      <w:numFmt w:val="bullet"/>
      <w:lvlText w:val=""/>
      <w:lvlJc w:val="left"/>
      <w:pPr>
        <w:tabs>
          <w:tab w:val="num" w:pos="6480"/>
        </w:tabs>
        <w:ind w:left="6480" w:hanging="360"/>
      </w:pPr>
      <w:rPr>
        <w:rFonts w:ascii="Wingdings 3" w:hAnsi="Wingdings 3" w:hint="default"/>
      </w:rPr>
    </w:lvl>
  </w:abstractNum>
  <w:num w:numId="1">
    <w:abstractNumId w:val="11"/>
  </w:num>
  <w:num w:numId="2">
    <w:abstractNumId w:val="7"/>
  </w:num>
  <w:num w:numId="3">
    <w:abstractNumId w:val="2"/>
  </w:num>
  <w:num w:numId="4">
    <w:abstractNumId w:val="6"/>
  </w:num>
  <w:num w:numId="5">
    <w:abstractNumId w:val="9"/>
  </w:num>
  <w:num w:numId="6">
    <w:abstractNumId w:val="5"/>
  </w:num>
  <w:num w:numId="7">
    <w:abstractNumId w:val="1"/>
  </w:num>
  <w:num w:numId="8">
    <w:abstractNumId w:val="3"/>
  </w:num>
  <w:num w:numId="9">
    <w:abstractNumId w:val="0"/>
  </w:num>
  <w:num w:numId="10">
    <w:abstractNumId w:val="13"/>
  </w:num>
  <w:num w:numId="11">
    <w:abstractNumId w:val="12"/>
  </w:num>
  <w:num w:numId="12">
    <w:abstractNumId w:val="4"/>
  </w:num>
  <w:num w:numId="13">
    <w:abstractNumId w:val="14"/>
  </w:num>
  <w:num w:numId="14">
    <w:abstractNumId w:val="15"/>
  </w:num>
  <w:num w:numId="15">
    <w:abstractNumId w:val="8"/>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147"/>
    <w:rsid w:val="00007A64"/>
    <w:rsid w:val="00017525"/>
    <w:rsid w:val="00033197"/>
    <w:rsid w:val="0004386F"/>
    <w:rsid w:val="00046BAB"/>
    <w:rsid w:val="000859C3"/>
    <w:rsid w:val="000A1E25"/>
    <w:rsid w:val="000B699D"/>
    <w:rsid w:val="000B7662"/>
    <w:rsid w:val="000D5397"/>
    <w:rsid w:val="000D6B8C"/>
    <w:rsid w:val="000E426D"/>
    <w:rsid w:val="000E4EB7"/>
    <w:rsid w:val="0010321E"/>
    <w:rsid w:val="00140833"/>
    <w:rsid w:val="00144387"/>
    <w:rsid w:val="001726A8"/>
    <w:rsid w:val="001C63E5"/>
    <w:rsid w:val="001C7415"/>
    <w:rsid w:val="001E689C"/>
    <w:rsid w:val="001F1AEA"/>
    <w:rsid w:val="002046FA"/>
    <w:rsid w:val="0023270C"/>
    <w:rsid w:val="00233BDD"/>
    <w:rsid w:val="00247696"/>
    <w:rsid w:val="0025656F"/>
    <w:rsid w:val="00264302"/>
    <w:rsid w:val="0029055E"/>
    <w:rsid w:val="00292244"/>
    <w:rsid w:val="002A7180"/>
    <w:rsid w:val="002F6601"/>
    <w:rsid w:val="00326A11"/>
    <w:rsid w:val="003321D1"/>
    <w:rsid w:val="003C4071"/>
    <w:rsid w:val="003C6BCF"/>
    <w:rsid w:val="003C79A2"/>
    <w:rsid w:val="003D6914"/>
    <w:rsid w:val="003F1B84"/>
    <w:rsid w:val="003F5149"/>
    <w:rsid w:val="004049BC"/>
    <w:rsid w:val="00416F5D"/>
    <w:rsid w:val="00430A84"/>
    <w:rsid w:val="00447269"/>
    <w:rsid w:val="00466D3E"/>
    <w:rsid w:val="004A6608"/>
    <w:rsid w:val="004F2867"/>
    <w:rsid w:val="005025B4"/>
    <w:rsid w:val="00505776"/>
    <w:rsid w:val="00505888"/>
    <w:rsid w:val="0053011B"/>
    <w:rsid w:val="00531B2F"/>
    <w:rsid w:val="00551B65"/>
    <w:rsid w:val="005604FB"/>
    <w:rsid w:val="005802F1"/>
    <w:rsid w:val="00596580"/>
    <w:rsid w:val="005E4356"/>
    <w:rsid w:val="005E6E68"/>
    <w:rsid w:val="005F314B"/>
    <w:rsid w:val="005F6E61"/>
    <w:rsid w:val="00604E72"/>
    <w:rsid w:val="00621C33"/>
    <w:rsid w:val="006A4947"/>
    <w:rsid w:val="006B3036"/>
    <w:rsid w:val="006C283E"/>
    <w:rsid w:val="006C4B3D"/>
    <w:rsid w:val="006D2B07"/>
    <w:rsid w:val="006D7B2E"/>
    <w:rsid w:val="006E30D5"/>
    <w:rsid w:val="006E7F90"/>
    <w:rsid w:val="00703B0D"/>
    <w:rsid w:val="00722DAE"/>
    <w:rsid w:val="007419F6"/>
    <w:rsid w:val="007619B9"/>
    <w:rsid w:val="007626ED"/>
    <w:rsid w:val="0078617F"/>
    <w:rsid w:val="00796693"/>
    <w:rsid w:val="007E6CE2"/>
    <w:rsid w:val="007F13D2"/>
    <w:rsid w:val="007F6E0E"/>
    <w:rsid w:val="008009D3"/>
    <w:rsid w:val="00822074"/>
    <w:rsid w:val="008265B4"/>
    <w:rsid w:val="00836FB2"/>
    <w:rsid w:val="008721C9"/>
    <w:rsid w:val="00881B14"/>
    <w:rsid w:val="008D6F86"/>
    <w:rsid w:val="008E2B9A"/>
    <w:rsid w:val="008F6863"/>
    <w:rsid w:val="0091184B"/>
    <w:rsid w:val="009551FF"/>
    <w:rsid w:val="00955AE1"/>
    <w:rsid w:val="00956682"/>
    <w:rsid w:val="00986506"/>
    <w:rsid w:val="009927B3"/>
    <w:rsid w:val="009943C6"/>
    <w:rsid w:val="009B5D9B"/>
    <w:rsid w:val="009C35C8"/>
    <w:rsid w:val="009D027A"/>
    <w:rsid w:val="009F7561"/>
    <w:rsid w:val="00A20BC4"/>
    <w:rsid w:val="00A32C08"/>
    <w:rsid w:val="00AA5827"/>
    <w:rsid w:val="00AB06E3"/>
    <w:rsid w:val="00AB3DED"/>
    <w:rsid w:val="00B017F6"/>
    <w:rsid w:val="00B10556"/>
    <w:rsid w:val="00B77F34"/>
    <w:rsid w:val="00B8283C"/>
    <w:rsid w:val="00BB07D6"/>
    <w:rsid w:val="00BC6FE7"/>
    <w:rsid w:val="00BE052A"/>
    <w:rsid w:val="00BE6EDF"/>
    <w:rsid w:val="00BE7BE0"/>
    <w:rsid w:val="00BF593E"/>
    <w:rsid w:val="00C20C3B"/>
    <w:rsid w:val="00C32CA9"/>
    <w:rsid w:val="00C36D1C"/>
    <w:rsid w:val="00C65267"/>
    <w:rsid w:val="00C830E1"/>
    <w:rsid w:val="00C87439"/>
    <w:rsid w:val="00C9358B"/>
    <w:rsid w:val="00CA029B"/>
    <w:rsid w:val="00CE4F8E"/>
    <w:rsid w:val="00D00539"/>
    <w:rsid w:val="00D04BF2"/>
    <w:rsid w:val="00D058B8"/>
    <w:rsid w:val="00D235C3"/>
    <w:rsid w:val="00D257FB"/>
    <w:rsid w:val="00D42FF8"/>
    <w:rsid w:val="00D540F4"/>
    <w:rsid w:val="00DB0D66"/>
    <w:rsid w:val="00DD16DD"/>
    <w:rsid w:val="00DF39D8"/>
    <w:rsid w:val="00E40D3D"/>
    <w:rsid w:val="00E7168B"/>
    <w:rsid w:val="00EA2F0A"/>
    <w:rsid w:val="00EB02CB"/>
    <w:rsid w:val="00EB390C"/>
    <w:rsid w:val="00EB4C74"/>
    <w:rsid w:val="00EB6BEA"/>
    <w:rsid w:val="00EC58B6"/>
    <w:rsid w:val="00ED6F56"/>
    <w:rsid w:val="00EF1616"/>
    <w:rsid w:val="00EF3D49"/>
    <w:rsid w:val="00F02ACD"/>
    <w:rsid w:val="00F10147"/>
    <w:rsid w:val="00F10B9B"/>
    <w:rsid w:val="00F31FE2"/>
    <w:rsid w:val="00F3689D"/>
    <w:rsid w:val="00F51D24"/>
    <w:rsid w:val="00F54336"/>
    <w:rsid w:val="00F7525B"/>
    <w:rsid w:val="00F96E4D"/>
    <w:rsid w:val="00FB4309"/>
    <w:rsid w:val="00FC227B"/>
    <w:rsid w:val="00FD6AB0"/>
    <w:rsid w:val="00FE1095"/>
    <w:rsid w:val="00FE2864"/>
    <w:rsid w:val="00FE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7197F9-54D3-4590-B0E7-38D8A9AEF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6601"/>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233BDD"/>
    <w:pPr>
      <w:ind w:left="720"/>
      <w:contextualSpacing/>
    </w:pPr>
  </w:style>
  <w:style w:type="paragraph" w:styleId="TOCHeading">
    <w:name w:val="TOC Heading"/>
    <w:basedOn w:val="Heading1"/>
    <w:next w:val="Normal"/>
    <w:uiPriority w:val="39"/>
    <w:unhideWhenUsed/>
    <w:qFormat/>
    <w:rsid w:val="005802F1"/>
    <w:pPr>
      <w:keepLines/>
      <w:numPr>
        <w:numId w:val="0"/>
      </w:numPr>
      <w:spacing w:after="0" w:line="259" w:lineRule="auto"/>
      <w:outlineLvl w:val="9"/>
    </w:pPr>
    <w:rPr>
      <w:b w:val="0"/>
      <w:bCs w:val="0"/>
      <w:color w:val="365F91" w:themeColor="accent1" w:themeShade="BF"/>
      <w:kern w:val="0"/>
      <w:sz w:val="24"/>
    </w:rPr>
  </w:style>
  <w:style w:type="paragraph" w:styleId="TOC1">
    <w:name w:val="toc 1"/>
    <w:basedOn w:val="Normal"/>
    <w:next w:val="Normal"/>
    <w:autoRedefine/>
    <w:uiPriority w:val="39"/>
    <w:unhideWhenUsed/>
    <w:rsid w:val="005802F1"/>
    <w:pPr>
      <w:spacing w:after="100"/>
    </w:pPr>
  </w:style>
  <w:style w:type="character" w:styleId="Hyperlink">
    <w:name w:val="Hyperlink"/>
    <w:basedOn w:val="DefaultParagraphFont"/>
    <w:uiPriority w:val="99"/>
    <w:unhideWhenUsed/>
    <w:rsid w:val="005802F1"/>
    <w:rPr>
      <w:color w:val="0000FF" w:themeColor="hyperlink"/>
      <w:u w:val="single"/>
    </w:rPr>
  </w:style>
  <w:style w:type="paragraph" w:styleId="Footer">
    <w:name w:val="footer"/>
    <w:basedOn w:val="Normal"/>
    <w:link w:val="FooterChar"/>
    <w:uiPriority w:val="99"/>
    <w:unhideWhenUsed/>
    <w:rsid w:val="005802F1"/>
    <w:pPr>
      <w:tabs>
        <w:tab w:val="center" w:pos="4513"/>
        <w:tab w:val="right" w:pos="9026"/>
      </w:tabs>
    </w:pPr>
  </w:style>
  <w:style w:type="character" w:customStyle="1" w:styleId="FooterChar">
    <w:name w:val="Footer Char"/>
    <w:basedOn w:val="DefaultParagraphFont"/>
    <w:link w:val="Footer"/>
    <w:uiPriority w:val="99"/>
    <w:rsid w:val="005802F1"/>
  </w:style>
  <w:style w:type="paragraph" w:styleId="TOC2">
    <w:name w:val="toc 2"/>
    <w:basedOn w:val="Normal"/>
    <w:next w:val="Normal"/>
    <w:autoRedefine/>
    <w:uiPriority w:val="39"/>
    <w:unhideWhenUsed/>
    <w:rsid w:val="00BE6EDF"/>
    <w:pPr>
      <w:tabs>
        <w:tab w:val="left" w:pos="630"/>
        <w:tab w:val="right" w:leader="dot" w:pos="8755"/>
      </w:tabs>
      <w:spacing w:after="100"/>
      <w:ind w:left="200"/>
    </w:pPr>
  </w:style>
  <w:style w:type="paragraph" w:styleId="Caption">
    <w:name w:val="caption"/>
    <w:basedOn w:val="Normal"/>
    <w:next w:val="Normal"/>
    <w:uiPriority w:val="35"/>
    <w:unhideWhenUsed/>
    <w:qFormat/>
    <w:rsid w:val="005802F1"/>
    <w:pPr>
      <w:spacing w:after="200"/>
    </w:pPr>
    <w:rPr>
      <w:i/>
      <w:iCs/>
      <w:color w:val="1F497D" w:themeColor="text2"/>
      <w:sz w:val="18"/>
      <w:szCs w:val="18"/>
    </w:rPr>
  </w:style>
  <w:style w:type="paragraph" w:styleId="TableofFigures">
    <w:name w:val="table of figures"/>
    <w:basedOn w:val="Normal"/>
    <w:next w:val="Normal"/>
    <w:uiPriority w:val="99"/>
    <w:unhideWhenUsed/>
    <w:rsid w:val="005802F1"/>
  </w:style>
  <w:style w:type="paragraph" w:styleId="Header">
    <w:name w:val="header"/>
    <w:basedOn w:val="Normal"/>
    <w:link w:val="HeaderChar"/>
    <w:uiPriority w:val="99"/>
    <w:unhideWhenUsed/>
    <w:rsid w:val="00BE6EDF"/>
    <w:pPr>
      <w:tabs>
        <w:tab w:val="center" w:pos="4680"/>
        <w:tab w:val="right" w:pos="9360"/>
      </w:tabs>
    </w:pPr>
  </w:style>
  <w:style w:type="character" w:customStyle="1" w:styleId="HeaderChar">
    <w:name w:val="Header Char"/>
    <w:basedOn w:val="DefaultParagraphFont"/>
    <w:link w:val="Header"/>
    <w:uiPriority w:val="99"/>
    <w:rsid w:val="00BE6EDF"/>
  </w:style>
  <w:style w:type="paragraph" w:styleId="BalloonText">
    <w:name w:val="Balloon Text"/>
    <w:basedOn w:val="Normal"/>
    <w:link w:val="BalloonTextChar"/>
    <w:uiPriority w:val="99"/>
    <w:semiHidden/>
    <w:unhideWhenUsed/>
    <w:rsid w:val="00BE7BE0"/>
    <w:rPr>
      <w:rFonts w:ascii="Tahoma" w:hAnsi="Tahoma" w:cs="Tahoma"/>
      <w:sz w:val="16"/>
      <w:szCs w:val="16"/>
    </w:rPr>
  </w:style>
  <w:style w:type="character" w:customStyle="1" w:styleId="BalloonTextChar">
    <w:name w:val="Balloon Text Char"/>
    <w:basedOn w:val="DefaultParagraphFont"/>
    <w:link w:val="BalloonText"/>
    <w:uiPriority w:val="99"/>
    <w:semiHidden/>
    <w:rsid w:val="00BE7B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1321">
      <w:bodyDiv w:val="1"/>
      <w:marLeft w:val="0"/>
      <w:marRight w:val="0"/>
      <w:marTop w:val="0"/>
      <w:marBottom w:val="0"/>
      <w:divBdr>
        <w:top w:val="none" w:sz="0" w:space="0" w:color="auto"/>
        <w:left w:val="none" w:sz="0" w:space="0" w:color="auto"/>
        <w:bottom w:val="none" w:sz="0" w:space="0" w:color="auto"/>
        <w:right w:val="none" w:sz="0" w:space="0" w:color="auto"/>
      </w:divBdr>
      <w:divsChild>
        <w:div w:id="397286603">
          <w:marLeft w:val="0"/>
          <w:marRight w:val="0"/>
          <w:marTop w:val="0"/>
          <w:marBottom w:val="0"/>
          <w:divBdr>
            <w:top w:val="none" w:sz="0" w:space="0" w:color="auto"/>
            <w:left w:val="none" w:sz="0" w:space="0" w:color="auto"/>
            <w:bottom w:val="none" w:sz="0" w:space="0" w:color="auto"/>
            <w:right w:val="none" w:sz="0" w:space="0" w:color="auto"/>
          </w:divBdr>
        </w:div>
        <w:div w:id="721635685">
          <w:marLeft w:val="0"/>
          <w:marRight w:val="0"/>
          <w:marTop w:val="0"/>
          <w:marBottom w:val="0"/>
          <w:divBdr>
            <w:top w:val="none" w:sz="0" w:space="0" w:color="auto"/>
            <w:left w:val="none" w:sz="0" w:space="0" w:color="auto"/>
            <w:bottom w:val="none" w:sz="0" w:space="0" w:color="auto"/>
            <w:right w:val="none" w:sz="0" w:space="0" w:color="auto"/>
          </w:divBdr>
        </w:div>
        <w:div w:id="878662638">
          <w:marLeft w:val="0"/>
          <w:marRight w:val="0"/>
          <w:marTop w:val="0"/>
          <w:marBottom w:val="0"/>
          <w:divBdr>
            <w:top w:val="none" w:sz="0" w:space="0" w:color="auto"/>
            <w:left w:val="none" w:sz="0" w:space="0" w:color="auto"/>
            <w:bottom w:val="none" w:sz="0" w:space="0" w:color="auto"/>
            <w:right w:val="none" w:sz="0" w:space="0" w:color="auto"/>
          </w:divBdr>
        </w:div>
      </w:divsChild>
    </w:div>
    <w:div w:id="192308293">
      <w:bodyDiv w:val="1"/>
      <w:marLeft w:val="0"/>
      <w:marRight w:val="0"/>
      <w:marTop w:val="0"/>
      <w:marBottom w:val="0"/>
      <w:divBdr>
        <w:top w:val="none" w:sz="0" w:space="0" w:color="auto"/>
        <w:left w:val="none" w:sz="0" w:space="0" w:color="auto"/>
        <w:bottom w:val="none" w:sz="0" w:space="0" w:color="auto"/>
        <w:right w:val="none" w:sz="0" w:space="0" w:color="auto"/>
      </w:divBdr>
      <w:divsChild>
        <w:div w:id="1625379175">
          <w:marLeft w:val="547"/>
          <w:marRight w:val="0"/>
          <w:marTop w:val="200"/>
          <w:marBottom w:val="0"/>
          <w:divBdr>
            <w:top w:val="none" w:sz="0" w:space="0" w:color="auto"/>
            <w:left w:val="none" w:sz="0" w:space="0" w:color="auto"/>
            <w:bottom w:val="none" w:sz="0" w:space="0" w:color="auto"/>
            <w:right w:val="none" w:sz="0" w:space="0" w:color="auto"/>
          </w:divBdr>
        </w:div>
      </w:divsChild>
    </w:div>
    <w:div w:id="403258179">
      <w:bodyDiv w:val="1"/>
      <w:marLeft w:val="0"/>
      <w:marRight w:val="0"/>
      <w:marTop w:val="0"/>
      <w:marBottom w:val="0"/>
      <w:divBdr>
        <w:top w:val="none" w:sz="0" w:space="0" w:color="auto"/>
        <w:left w:val="none" w:sz="0" w:space="0" w:color="auto"/>
        <w:bottom w:val="none" w:sz="0" w:space="0" w:color="auto"/>
        <w:right w:val="none" w:sz="0" w:space="0" w:color="auto"/>
      </w:divBdr>
      <w:divsChild>
        <w:div w:id="1111432555">
          <w:marLeft w:val="547"/>
          <w:marRight w:val="0"/>
          <w:marTop w:val="200"/>
          <w:marBottom w:val="0"/>
          <w:divBdr>
            <w:top w:val="none" w:sz="0" w:space="0" w:color="auto"/>
            <w:left w:val="none" w:sz="0" w:space="0" w:color="auto"/>
            <w:bottom w:val="none" w:sz="0" w:space="0" w:color="auto"/>
            <w:right w:val="none" w:sz="0" w:space="0" w:color="auto"/>
          </w:divBdr>
        </w:div>
      </w:divsChild>
    </w:div>
    <w:div w:id="440075508">
      <w:bodyDiv w:val="1"/>
      <w:marLeft w:val="0"/>
      <w:marRight w:val="0"/>
      <w:marTop w:val="0"/>
      <w:marBottom w:val="0"/>
      <w:divBdr>
        <w:top w:val="none" w:sz="0" w:space="0" w:color="auto"/>
        <w:left w:val="none" w:sz="0" w:space="0" w:color="auto"/>
        <w:bottom w:val="none" w:sz="0" w:space="0" w:color="auto"/>
        <w:right w:val="none" w:sz="0" w:space="0" w:color="auto"/>
      </w:divBdr>
    </w:div>
    <w:div w:id="587614388">
      <w:bodyDiv w:val="1"/>
      <w:marLeft w:val="0"/>
      <w:marRight w:val="0"/>
      <w:marTop w:val="0"/>
      <w:marBottom w:val="0"/>
      <w:divBdr>
        <w:top w:val="none" w:sz="0" w:space="0" w:color="auto"/>
        <w:left w:val="none" w:sz="0" w:space="0" w:color="auto"/>
        <w:bottom w:val="none" w:sz="0" w:space="0" w:color="auto"/>
        <w:right w:val="none" w:sz="0" w:space="0" w:color="auto"/>
      </w:divBdr>
      <w:divsChild>
        <w:div w:id="815609107">
          <w:marLeft w:val="547"/>
          <w:marRight w:val="0"/>
          <w:marTop w:val="200"/>
          <w:marBottom w:val="0"/>
          <w:divBdr>
            <w:top w:val="none" w:sz="0" w:space="0" w:color="auto"/>
            <w:left w:val="none" w:sz="0" w:space="0" w:color="auto"/>
            <w:bottom w:val="none" w:sz="0" w:space="0" w:color="auto"/>
            <w:right w:val="none" w:sz="0" w:space="0" w:color="auto"/>
          </w:divBdr>
        </w:div>
      </w:divsChild>
    </w:div>
    <w:div w:id="1359576931">
      <w:bodyDiv w:val="1"/>
      <w:marLeft w:val="0"/>
      <w:marRight w:val="0"/>
      <w:marTop w:val="0"/>
      <w:marBottom w:val="0"/>
      <w:divBdr>
        <w:top w:val="none" w:sz="0" w:space="0" w:color="auto"/>
        <w:left w:val="none" w:sz="0" w:space="0" w:color="auto"/>
        <w:bottom w:val="none" w:sz="0" w:space="0" w:color="auto"/>
        <w:right w:val="none" w:sz="0" w:space="0" w:color="auto"/>
      </w:divBdr>
      <w:divsChild>
        <w:div w:id="1859006766">
          <w:marLeft w:val="547"/>
          <w:marRight w:val="0"/>
          <w:marTop w:val="200"/>
          <w:marBottom w:val="0"/>
          <w:divBdr>
            <w:top w:val="none" w:sz="0" w:space="0" w:color="auto"/>
            <w:left w:val="none" w:sz="0" w:space="0" w:color="auto"/>
            <w:bottom w:val="none" w:sz="0" w:space="0" w:color="auto"/>
            <w:right w:val="none" w:sz="0" w:space="0" w:color="auto"/>
          </w:divBdr>
        </w:div>
      </w:divsChild>
    </w:div>
    <w:div w:id="1570068307">
      <w:bodyDiv w:val="1"/>
      <w:marLeft w:val="0"/>
      <w:marRight w:val="0"/>
      <w:marTop w:val="0"/>
      <w:marBottom w:val="0"/>
      <w:divBdr>
        <w:top w:val="none" w:sz="0" w:space="0" w:color="auto"/>
        <w:left w:val="none" w:sz="0" w:space="0" w:color="auto"/>
        <w:bottom w:val="none" w:sz="0" w:space="0" w:color="auto"/>
        <w:right w:val="none" w:sz="0" w:space="0" w:color="auto"/>
      </w:divBdr>
      <w:divsChild>
        <w:div w:id="1555122180">
          <w:marLeft w:val="0"/>
          <w:marRight w:val="0"/>
          <w:marTop w:val="15"/>
          <w:marBottom w:val="0"/>
          <w:divBdr>
            <w:top w:val="none" w:sz="0" w:space="0" w:color="auto"/>
            <w:left w:val="none" w:sz="0" w:space="0" w:color="auto"/>
            <w:bottom w:val="none" w:sz="0" w:space="0" w:color="auto"/>
            <w:right w:val="none" w:sz="0" w:space="0" w:color="auto"/>
          </w:divBdr>
          <w:divsChild>
            <w:div w:id="1063335672">
              <w:marLeft w:val="0"/>
              <w:marRight w:val="0"/>
              <w:marTop w:val="0"/>
              <w:marBottom w:val="0"/>
              <w:divBdr>
                <w:top w:val="none" w:sz="0" w:space="0" w:color="auto"/>
                <w:left w:val="none" w:sz="0" w:space="0" w:color="auto"/>
                <w:bottom w:val="none" w:sz="0" w:space="0" w:color="auto"/>
                <w:right w:val="none" w:sz="0" w:space="0" w:color="auto"/>
              </w:divBdr>
              <w:divsChild>
                <w:div w:id="259024116">
                  <w:marLeft w:val="0"/>
                  <w:marRight w:val="0"/>
                  <w:marTop w:val="0"/>
                  <w:marBottom w:val="0"/>
                  <w:divBdr>
                    <w:top w:val="none" w:sz="0" w:space="0" w:color="auto"/>
                    <w:left w:val="none" w:sz="0" w:space="0" w:color="auto"/>
                    <w:bottom w:val="none" w:sz="0" w:space="0" w:color="auto"/>
                    <w:right w:val="none" w:sz="0" w:space="0" w:color="auto"/>
                  </w:divBdr>
                </w:div>
                <w:div w:id="12149849">
                  <w:marLeft w:val="0"/>
                  <w:marRight w:val="0"/>
                  <w:marTop w:val="0"/>
                  <w:marBottom w:val="0"/>
                  <w:divBdr>
                    <w:top w:val="none" w:sz="0" w:space="0" w:color="auto"/>
                    <w:left w:val="none" w:sz="0" w:space="0" w:color="auto"/>
                    <w:bottom w:val="none" w:sz="0" w:space="0" w:color="auto"/>
                    <w:right w:val="none" w:sz="0" w:space="0" w:color="auto"/>
                  </w:divBdr>
                </w:div>
                <w:div w:id="1550848251">
                  <w:marLeft w:val="0"/>
                  <w:marRight w:val="0"/>
                  <w:marTop w:val="0"/>
                  <w:marBottom w:val="0"/>
                  <w:divBdr>
                    <w:top w:val="none" w:sz="0" w:space="0" w:color="auto"/>
                    <w:left w:val="none" w:sz="0" w:space="0" w:color="auto"/>
                    <w:bottom w:val="none" w:sz="0" w:space="0" w:color="auto"/>
                    <w:right w:val="none" w:sz="0" w:space="0" w:color="auto"/>
                  </w:divBdr>
                </w:div>
                <w:div w:id="152986552">
                  <w:marLeft w:val="0"/>
                  <w:marRight w:val="0"/>
                  <w:marTop w:val="0"/>
                  <w:marBottom w:val="0"/>
                  <w:divBdr>
                    <w:top w:val="none" w:sz="0" w:space="0" w:color="auto"/>
                    <w:left w:val="none" w:sz="0" w:space="0" w:color="auto"/>
                    <w:bottom w:val="none" w:sz="0" w:space="0" w:color="auto"/>
                    <w:right w:val="none" w:sz="0" w:space="0" w:color="auto"/>
                  </w:divBdr>
                </w:div>
                <w:div w:id="987902911">
                  <w:marLeft w:val="0"/>
                  <w:marRight w:val="0"/>
                  <w:marTop w:val="0"/>
                  <w:marBottom w:val="0"/>
                  <w:divBdr>
                    <w:top w:val="none" w:sz="0" w:space="0" w:color="auto"/>
                    <w:left w:val="none" w:sz="0" w:space="0" w:color="auto"/>
                    <w:bottom w:val="none" w:sz="0" w:space="0" w:color="auto"/>
                    <w:right w:val="none" w:sz="0" w:space="0" w:color="auto"/>
                  </w:divBdr>
                </w:div>
                <w:div w:id="1200052117">
                  <w:marLeft w:val="0"/>
                  <w:marRight w:val="0"/>
                  <w:marTop w:val="0"/>
                  <w:marBottom w:val="0"/>
                  <w:divBdr>
                    <w:top w:val="none" w:sz="0" w:space="0" w:color="auto"/>
                    <w:left w:val="none" w:sz="0" w:space="0" w:color="auto"/>
                    <w:bottom w:val="none" w:sz="0" w:space="0" w:color="auto"/>
                    <w:right w:val="none" w:sz="0" w:space="0" w:color="auto"/>
                  </w:divBdr>
                </w:div>
                <w:div w:id="225267057">
                  <w:marLeft w:val="0"/>
                  <w:marRight w:val="0"/>
                  <w:marTop w:val="0"/>
                  <w:marBottom w:val="0"/>
                  <w:divBdr>
                    <w:top w:val="none" w:sz="0" w:space="0" w:color="auto"/>
                    <w:left w:val="none" w:sz="0" w:space="0" w:color="auto"/>
                    <w:bottom w:val="none" w:sz="0" w:space="0" w:color="auto"/>
                    <w:right w:val="none" w:sz="0" w:space="0" w:color="auto"/>
                  </w:divBdr>
                </w:div>
                <w:div w:id="181012007">
                  <w:marLeft w:val="0"/>
                  <w:marRight w:val="0"/>
                  <w:marTop w:val="0"/>
                  <w:marBottom w:val="0"/>
                  <w:divBdr>
                    <w:top w:val="none" w:sz="0" w:space="0" w:color="auto"/>
                    <w:left w:val="none" w:sz="0" w:space="0" w:color="auto"/>
                    <w:bottom w:val="none" w:sz="0" w:space="0" w:color="auto"/>
                    <w:right w:val="none" w:sz="0" w:space="0" w:color="auto"/>
                  </w:divBdr>
                </w:div>
                <w:div w:id="516652553">
                  <w:marLeft w:val="0"/>
                  <w:marRight w:val="0"/>
                  <w:marTop w:val="0"/>
                  <w:marBottom w:val="0"/>
                  <w:divBdr>
                    <w:top w:val="none" w:sz="0" w:space="0" w:color="auto"/>
                    <w:left w:val="none" w:sz="0" w:space="0" w:color="auto"/>
                    <w:bottom w:val="none" w:sz="0" w:space="0" w:color="auto"/>
                    <w:right w:val="none" w:sz="0" w:space="0" w:color="auto"/>
                  </w:divBdr>
                </w:div>
                <w:div w:id="1416245600">
                  <w:marLeft w:val="0"/>
                  <w:marRight w:val="0"/>
                  <w:marTop w:val="0"/>
                  <w:marBottom w:val="0"/>
                  <w:divBdr>
                    <w:top w:val="none" w:sz="0" w:space="0" w:color="auto"/>
                    <w:left w:val="none" w:sz="0" w:space="0" w:color="auto"/>
                    <w:bottom w:val="none" w:sz="0" w:space="0" w:color="auto"/>
                    <w:right w:val="none" w:sz="0" w:space="0" w:color="auto"/>
                  </w:divBdr>
                </w:div>
                <w:div w:id="975911382">
                  <w:marLeft w:val="0"/>
                  <w:marRight w:val="0"/>
                  <w:marTop w:val="0"/>
                  <w:marBottom w:val="0"/>
                  <w:divBdr>
                    <w:top w:val="none" w:sz="0" w:space="0" w:color="auto"/>
                    <w:left w:val="none" w:sz="0" w:space="0" w:color="auto"/>
                    <w:bottom w:val="none" w:sz="0" w:space="0" w:color="auto"/>
                    <w:right w:val="none" w:sz="0" w:space="0" w:color="auto"/>
                  </w:divBdr>
                </w:div>
                <w:div w:id="1502699742">
                  <w:marLeft w:val="0"/>
                  <w:marRight w:val="0"/>
                  <w:marTop w:val="0"/>
                  <w:marBottom w:val="0"/>
                  <w:divBdr>
                    <w:top w:val="none" w:sz="0" w:space="0" w:color="auto"/>
                    <w:left w:val="none" w:sz="0" w:space="0" w:color="auto"/>
                    <w:bottom w:val="none" w:sz="0" w:space="0" w:color="auto"/>
                    <w:right w:val="none" w:sz="0" w:space="0" w:color="auto"/>
                  </w:divBdr>
                </w:div>
                <w:div w:id="1550141321">
                  <w:marLeft w:val="0"/>
                  <w:marRight w:val="0"/>
                  <w:marTop w:val="0"/>
                  <w:marBottom w:val="0"/>
                  <w:divBdr>
                    <w:top w:val="none" w:sz="0" w:space="0" w:color="auto"/>
                    <w:left w:val="none" w:sz="0" w:space="0" w:color="auto"/>
                    <w:bottom w:val="none" w:sz="0" w:space="0" w:color="auto"/>
                    <w:right w:val="none" w:sz="0" w:space="0" w:color="auto"/>
                  </w:divBdr>
                </w:div>
                <w:div w:id="7677876">
                  <w:marLeft w:val="0"/>
                  <w:marRight w:val="0"/>
                  <w:marTop w:val="0"/>
                  <w:marBottom w:val="0"/>
                  <w:divBdr>
                    <w:top w:val="none" w:sz="0" w:space="0" w:color="auto"/>
                    <w:left w:val="none" w:sz="0" w:space="0" w:color="auto"/>
                    <w:bottom w:val="none" w:sz="0" w:space="0" w:color="auto"/>
                    <w:right w:val="none" w:sz="0" w:space="0" w:color="auto"/>
                  </w:divBdr>
                </w:div>
                <w:div w:id="953368051">
                  <w:marLeft w:val="0"/>
                  <w:marRight w:val="0"/>
                  <w:marTop w:val="0"/>
                  <w:marBottom w:val="0"/>
                  <w:divBdr>
                    <w:top w:val="none" w:sz="0" w:space="0" w:color="auto"/>
                    <w:left w:val="none" w:sz="0" w:space="0" w:color="auto"/>
                    <w:bottom w:val="none" w:sz="0" w:space="0" w:color="auto"/>
                    <w:right w:val="none" w:sz="0" w:space="0" w:color="auto"/>
                  </w:divBdr>
                </w:div>
                <w:div w:id="1020622303">
                  <w:marLeft w:val="0"/>
                  <w:marRight w:val="0"/>
                  <w:marTop w:val="0"/>
                  <w:marBottom w:val="0"/>
                  <w:divBdr>
                    <w:top w:val="none" w:sz="0" w:space="0" w:color="auto"/>
                    <w:left w:val="none" w:sz="0" w:space="0" w:color="auto"/>
                    <w:bottom w:val="none" w:sz="0" w:space="0" w:color="auto"/>
                    <w:right w:val="none" w:sz="0" w:space="0" w:color="auto"/>
                  </w:divBdr>
                </w:div>
                <w:div w:id="454836938">
                  <w:marLeft w:val="0"/>
                  <w:marRight w:val="0"/>
                  <w:marTop w:val="0"/>
                  <w:marBottom w:val="0"/>
                  <w:divBdr>
                    <w:top w:val="none" w:sz="0" w:space="0" w:color="auto"/>
                    <w:left w:val="none" w:sz="0" w:space="0" w:color="auto"/>
                    <w:bottom w:val="none" w:sz="0" w:space="0" w:color="auto"/>
                    <w:right w:val="none" w:sz="0" w:space="0" w:color="auto"/>
                  </w:divBdr>
                </w:div>
                <w:div w:id="1481651406">
                  <w:marLeft w:val="0"/>
                  <w:marRight w:val="0"/>
                  <w:marTop w:val="0"/>
                  <w:marBottom w:val="0"/>
                  <w:divBdr>
                    <w:top w:val="none" w:sz="0" w:space="0" w:color="auto"/>
                    <w:left w:val="none" w:sz="0" w:space="0" w:color="auto"/>
                    <w:bottom w:val="none" w:sz="0" w:space="0" w:color="auto"/>
                    <w:right w:val="none" w:sz="0" w:space="0" w:color="auto"/>
                  </w:divBdr>
                </w:div>
                <w:div w:id="1448044184">
                  <w:marLeft w:val="0"/>
                  <w:marRight w:val="0"/>
                  <w:marTop w:val="0"/>
                  <w:marBottom w:val="0"/>
                  <w:divBdr>
                    <w:top w:val="none" w:sz="0" w:space="0" w:color="auto"/>
                    <w:left w:val="none" w:sz="0" w:space="0" w:color="auto"/>
                    <w:bottom w:val="none" w:sz="0" w:space="0" w:color="auto"/>
                    <w:right w:val="none" w:sz="0" w:space="0" w:color="auto"/>
                  </w:divBdr>
                </w:div>
                <w:div w:id="1852180739">
                  <w:marLeft w:val="0"/>
                  <w:marRight w:val="0"/>
                  <w:marTop w:val="0"/>
                  <w:marBottom w:val="0"/>
                  <w:divBdr>
                    <w:top w:val="none" w:sz="0" w:space="0" w:color="auto"/>
                    <w:left w:val="none" w:sz="0" w:space="0" w:color="auto"/>
                    <w:bottom w:val="none" w:sz="0" w:space="0" w:color="auto"/>
                    <w:right w:val="none" w:sz="0" w:space="0" w:color="auto"/>
                  </w:divBdr>
                </w:div>
                <w:div w:id="995380719">
                  <w:marLeft w:val="0"/>
                  <w:marRight w:val="0"/>
                  <w:marTop w:val="0"/>
                  <w:marBottom w:val="0"/>
                  <w:divBdr>
                    <w:top w:val="none" w:sz="0" w:space="0" w:color="auto"/>
                    <w:left w:val="none" w:sz="0" w:space="0" w:color="auto"/>
                    <w:bottom w:val="none" w:sz="0" w:space="0" w:color="auto"/>
                    <w:right w:val="none" w:sz="0" w:space="0" w:color="auto"/>
                  </w:divBdr>
                </w:div>
                <w:div w:id="1685399887">
                  <w:marLeft w:val="0"/>
                  <w:marRight w:val="0"/>
                  <w:marTop w:val="0"/>
                  <w:marBottom w:val="0"/>
                  <w:divBdr>
                    <w:top w:val="none" w:sz="0" w:space="0" w:color="auto"/>
                    <w:left w:val="none" w:sz="0" w:space="0" w:color="auto"/>
                    <w:bottom w:val="none" w:sz="0" w:space="0" w:color="auto"/>
                    <w:right w:val="none" w:sz="0" w:space="0" w:color="auto"/>
                  </w:divBdr>
                </w:div>
                <w:div w:id="1169566665">
                  <w:marLeft w:val="0"/>
                  <w:marRight w:val="0"/>
                  <w:marTop w:val="0"/>
                  <w:marBottom w:val="0"/>
                  <w:divBdr>
                    <w:top w:val="none" w:sz="0" w:space="0" w:color="auto"/>
                    <w:left w:val="none" w:sz="0" w:space="0" w:color="auto"/>
                    <w:bottom w:val="none" w:sz="0" w:space="0" w:color="auto"/>
                    <w:right w:val="none" w:sz="0" w:space="0" w:color="auto"/>
                  </w:divBdr>
                </w:div>
                <w:div w:id="1534341279">
                  <w:marLeft w:val="0"/>
                  <w:marRight w:val="0"/>
                  <w:marTop w:val="0"/>
                  <w:marBottom w:val="0"/>
                  <w:divBdr>
                    <w:top w:val="none" w:sz="0" w:space="0" w:color="auto"/>
                    <w:left w:val="none" w:sz="0" w:space="0" w:color="auto"/>
                    <w:bottom w:val="none" w:sz="0" w:space="0" w:color="auto"/>
                    <w:right w:val="none" w:sz="0" w:space="0" w:color="auto"/>
                  </w:divBdr>
                </w:div>
                <w:div w:id="1665742960">
                  <w:marLeft w:val="0"/>
                  <w:marRight w:val="0"/>
                  <w:marTop w:val="0"/>
                  <w:marBottom w:val="0"/>
                  <w:divBdr>
                    <w:top w:val="none" w:sz="0" w:space="0" w:color="auto"/>
                    <w:left w:val="none" w:sz="0" w:space="0" w:color="auto"/>
                    <w:bottom w:val="none" w:sz="0" w:space="0" w:color="auto"/>
                    <w:right w:val="none" w:sz="0" w:space="0" w:color="auto"/>
                  </w:divBdr>
                </w:div>
                <w:div w:id="792869689">
                  <w:marLeft w:val="0"/>
                  <w:marRight w:val="0"/>
                  <w:marTop w:val="0"/>
                  <w:marBottom w:val="0"/>
                  <w:divBdr>
                    <w:top w:val="none" w:sz="0" w:space="0" w:color="auto"/>
                    <w:left w:val="none" w:sz="0" w:space="0" w:color="auto"/>
                    <w:bottom w:val="none" w:sz="0" w:space="0" w:color="auto"/>
                    <w:right w:val="none" w:sz="0" w:space="0" w:color="auto"/>
                  </w:divBdr>
                </w:div>
                <w:div w:id="228852460">
                  <w:marLeft w:val="0"/>
                  <w:marRight w:val="0"/>
                  <w:marTop w:val="0"/>
                  <w:marBottom w:val="0"/>
                  <w:divBdr>
                    <w:top w:val="none" w:sz="0" w:space="0" w:color="auto"/>
                    <w:left w:val="none" w:sz="0" w:space="0" w:color="auto"/>
                    <w:bottom w:val="none" w:sz="0" w:space="0" w:color="auto"/>
                    <w:right w:val="none" w:sz="0" w:space="0" w:color="auto"/>
                  </w:divBdr>
                </w:div>
                <w:div w:id="464859147">
                  <w:marLeft w:val="0"/>
                  <w:marRight w:val="0"/>
                  <w:marTop w:val="0"/>
                  <w:marBottom w:val="0"/>
                  <w:divBdr>
                    <w:top w:val="none" w:sz="0" w:space="0" w:color="auto"/>
                    <w:left w:val="none" w:sz="0" w:space="0" w:color="auto"/>
                    <w:bottom w:val="none" w:sz="0" w:space="0" w:color="auto"/>
                    <w:right w:val="none" w:sz="0" w:space="0" w:color="auto"/>
                  </w:divBdr>
                </w:div>
                <w:div w:id="869755597">
                  <w:marLeft w:val="0"/>
                  <w:marRight w:val="0"/>
                  <w:marTop w:val="0"/>
                  <w:marBottom w:val="0"/>
                  <w:divBdr>
                    <w:top w:val="none" w:sz="0" w:space="0" w:color="auto"/>
                    <w:left w:val="none" w:sz="0" w:space="0" w:color="auto"/>
                    <w:bottom w:val="none" w:sz="0" w:space="0" w:color="auto"/>
                    <w:right w:val="none" w:sz="0" w:space="0" w:color="auto"/>
                  </w:divBdr>
                </w:div>
                <w:div w:id="1532841709">
                  <w:marLeft w:val="0"/>
                  <w:marRight w:val="0"/>
                  <w:marTop w:val="0"/>
                  <w:marBottom w:val="0"/>
                  <w:divBdr>
                    <w:top w:val="none" w:sz="0" w:space="0" w:color="auto"/>
                    <w:left w:val="none" w:sz="0" w:space="0" w:color="auto"/>
                    <w:bottom w:val="none" w:sz="0" w:space="0" w:color="auto"/>
                    <w:right w:val="none" w:sz="0" w:space="0" w:color="auto"/>
                  </w:divBdr>
                </w:div>
                <w:div w:id="1956909384">
                  <w:marLeft w:val="0"/>
                  <w:marRight w:val="0"/>
                  <w:marTop w:val="0"/>
                  <w:marBottom w:val="0"/>
                  <w:divBdr>
                    <w:top w:val="none" w:sz="0" w:space="0" w:color="auto"/>
                    <w:left w:val="none" w:sz="0" w:space="0" w:color="auto"/>
                    <w:bottom w:val="none" w:sz="0" w:space="0" w:color="auto"/>
                    <w:right w:val="none" w:sz="0" w:space="0" w:color="auto"/>
                  </w:divBdr>
                </w:div>
                <w:div w:id="175773563">
                  <w:marLeft w:val="0"/>
                  <w:marRight w:val="0"/>
                  <w:marTop w:val="0"/>
                  <w:marBottom w:val="0"/>
                  <w:divBdr>
                    <w:top w:val="none" w:sz="0" w:space="0" w:color="auto"/>
                    <w:left w:val="none" w:sz="0" w:space="0" w:color="auto"/>
                    <w:bottom w:val="none" w:sz="0" w:space="0" w:color="auto"/>
                    <w:right w:val="none" w:sz="0" w:space="0" w:color="auto"/>
                  </w:divBdr>
                </w:div>
                <w:div w:id="1556697462">
                  <w:marLeft w:val="0"/>
                  <w:marRight w:val="0"/>
                  <w:marTop w:val="0"/>
                  <w:marBottom w:val="0"/>
                  <w:divBdr>
                    <w:top w:val="none" w:sz="0" w:space="0" w:color="auto"/>
                    <w:left w:val="none" w:sz="0" w:space="0" w:color="auto"/>
                    <w:bottom w:val="none" w:sz="0" w:space="0" w:color="auto"/>
                    <w:right w:val="none" w:sz="0" w:space="0" w:color="auto"/>
                  </w:divBdr>
                </w:div>
                <w:div w:id="960722988">
                  <w:marLeft w:val="0"/>
                  <w:marRight w:val="0"/>
                  <w:marTop w:val="0"/>
                  <w:marBottom w:val="0"/>
                  <w:divBdr>
                    <w:top w:val="none" w:sz="0" w:space="0" w:color="auto"/>
                    <w:left w:val="none" w:sz="0" w:space="0" w:color="auto"/>
                    <w:bottom w:val="none" w:sz="0" w:space="0" w:color="auto"/>
                    <w:right w:val="none" w:sz="0" w:space="0" w:color="auto"/>
                  </w:divBdr>
                </w:div>
                <w:div w:id="1532840539">
                  <w:marLeft w:val="0"/>
                  <w:marRight w:val="0"/>
                  <w:marTop w:val="0"/>
                  <w:marBottom w:val="0"/>
                  <w:divBdr>
                    <w:top w:val="none" w:sz="0" w:space="0" w:color="auto"/>
                    <w:left w:val="none" w:sz="0" w:space="0" w:color="auto"/>
                    <w:bottom w:val="none" w:sz="0" w:space="0" w:color="auto"/>
                    <w:right w:val="none" w:sz="0" w:space="0" w:color="auto"/>
                  </w:divBdr>
                </w:div>
                <w:div w:id="712342276">
                  <w:marLeft w:val="0"/>
                  <w:marRight w:val="0"/>
                  <w:marTop w:val="0"/>
                  <w:marBottom w:val="0"/>
                  <w:divBdr>
                    <w:top w:val="none" w:sz="0" w:space="0" w:color="auto"/>
                    <w:left w:val="none" w:sz="0" w:space="0" w:color="auto"/>
                    <w:bottom w:val="none" w:sz="0" w:space="0" w:color="auto"/>
                    <w:right w:val="none" w:sz="0" w:space="0" w:color="auto"/>
                  </w:divBdr>
                </w:div>
                <w:div w:id="1740595465">
                  <w:marLeft w:val="0"/>
                  <w:marRight w:val="0"/>
                  <w:marTop w:val="0"/>
                  <w:marBottom w:val="0"/>
                  <w:divBdr>
                    <w:top w:val="none" w:sz="0" w:space="0" w:color="auto"/>
                    <w:left w:val="none" w:sz="0" w:space="0" w:color="auto"/>
                    <w:bottom w:val="none" w:sz="0" w:space="0" w:color="auto"/>
                    <w:right w:val="none" w:sz="0" w:space="0" w:color="auto"/>
                  </w:divBdr>
                </w:div>
                <w:div w:id="747385153">
                  <w:marLeft w:val="0"/>
                  <w:marRight w:val="0"/>
                  <w:marTop w:val="0"/>
                  <w:marBottom w:val="0"/>
                  <w:divBdr>
                    <w:top w:val="none" w:sz="0" w:space="0" w:color="auto"/>
                    <w:left w:val="none" w:sz="0" w:space="0" w:color="auto"/>
                    <w:bottom w:val="none" w:sz="0" w:space="0" w:color="auto"/>
                    <w:right w:val="none" w:sz="0" w:space="0" w:color="auto"/>
                  </w:divBdr>
                </w:div>
                <w:div w:id="306278420">
                  <w:marLeft w:val="0"/>
                  <w:marRight w:val="0"/>
                  <w:marTop w:val="0"/>
                  <w:marBottom w:val="0"/>
                  <w:divBdr>
                    <w:top w:val="none" w:sz="0" w:space="0" w:color="auto"/>
                    <w:left w:val="none" w:sz="0" w:space="0" w:color="auto"/>
                    <w:bottom w:val="none" w:sz="0" w:space="0" w:color="auto"/>
                    <w:right w:val="none" w:sz="0" w:space="0" w:color="auto"/>
                  </w:divBdr>
                </w:div>
                <w:div w:id="1475291811">
                  <w:marLeft w:val="0"/>
                  <w:marRight w:val="0"/>
                  <w:marTop w:val="0"/>
                  <w:marBottom w:val="0"/>
                  <w:divBdr>
                    <w:top w:val="none" w:sz="0" w:space="0" w:color="auto"/>
                    <w:left w:val="none" w:sz="0" w:space="0" w:color="auto"/>
                    <w:bottom w:val="none" w:sz="0" w:space="0" w:color="auto"/>
                    <w:right w:val="none" w:sz="0" w:space="0" w:color="auto"/>
                  </w:divBdr>
                </w:div>
                <w:div w:id="1123574717">
                  <w:marLeft w:val="0"/>
                  <w:marRight w:val="0"/>
                  <w:marTop w:val="0"/>
                  <w:marBottom w:val="0"/>
                  <w:divBdr>
                    <w:top w:val="none" w:sz="0" w:space="0" w:color="auto"/>
                    <w:left w:val="none" w:sz="0" w:space="0" w:color="auto"/>
                    <w:bottom w:val="none" w:sz="0" w:space="0" w:color="auto"/>
                    <w:right w:val="none" w:sz="0" w:space="0" w:color="auto"/>
                  </w:divBdr>
                </w:div>
                <w:div w:id="1850946383">
                  <w:marLeft w:val="0"/>
                  <w:marRight w:val="0"/>
                  <w:marTop w:val="0"/>
                  <w:marBottom w:val="0"/>
                  <w:divBdr>
                    <w:top w:val="none" w:sz="0" w:space="0" w:color="auto"/>
                    <w:left w:val="none" w:sz="0" w:space="0" w:color="auto"/>
                    <w:bottom w:val="none" w:sz="0" w:space="0" w:color="auto"/>
                    <w:right w:val="none" w:sz="0" w:space="0" w:color="auto"/>
                  </w:divBdr>
                </w:div>
                <w:div w:id="1742094179">
                  <w:marLeft w:val="0"/>
                  <w:marRight w:val="0"/>
                  <w:marTop w:val="0"/>
                  <w:marBottom w:val="0"/>
                  <w:divBdr>
                    <w:top w:val="none" w:sz="0" w:space="0" w:color="auto"/>
                    <w:left w:val="none" w:sz="0" w:space="0" w:color="auto"/>
                    <w:bottom w:val="none" w:sz="0" w:space="0" w:color="auto"/>
                    <w:right w:val="none" w:sz="0" w:space="0" w:color="auto"/>
                  </w:divBdr>
                </w:div>
                <w:div w:id="1339504029">
                  <w:marLeft w:val="0"/>
                  <w:marRight w:val="0"/>
                  <w:marTop w:val="0"/>
                  <w:marBottom w:val="0"/>
                  <w:divBdr>
                    <w:top w:val="none" w:sz="0" w:space="0" w:color="auto"/>
                    <w:left w:val="none" w:sz="0" w:space="0" w:color="auto"/>
                    <w:bottom w:val="none" w:sz="0" w:space="0" w:color="auto"/>
                    <w:right w:val="none" w:sz="0" w:space="0" w:color="auto"/>
                  </w:divBdr>
                </w:div>
                <w:div w:id="1544370814">
                  <w:marLeft w:val="0"/>
                  <w:marRight w:val="0"/>
                  <w:marTop w:val="0"/>
                  <w:marBottom w:val="0"/>
                  <w:divBdr>
                    <w:top w:val="none" w:sz="0" w:space="0" w:color="auto"/>
                    <w:left w:val="none" w:sz="0" w:space="0" w:color="auto"/>
                    <w:bottom w:val="none" w:sz="0" w:space="0" w:color="auto"/>
                    <w:right w:val="none" w:sz="0" w:space="0" w:color="auto"/>
                  </w:divBdr>
                </w:div>
                <w:div w:id="389424010">
                  <w:marLeft w:val="0"/>
                  <w:marRight w:val="0"/>
                  <w:marTop w:val="0"/>
                  <w:marBottom w:val="0"/>
                  <w:divBdr>
                    <w:top w:val="none" w:sz="0" w:space="0" w:color="auto"/>
                    <w:left w:val="none" w:sz="0" w:space="0" w:color="auto"/>
                    <w:bottom w:val="none" w:sz="0" w:space="0" w:color="auto"/>
                    <w:right w:val="none" w:sz="0" w:space="0" w:color="auto"/>
                  </w:divBdr>
                </w:div>
                <w:div w:id="1936134978">
                  <w:marLeft w:val="0"/>
                  <w:marRight w:val="0"/>
                  <w:marTop w:val="0"/>
                  <w:marBottom w:val="0"/>
                  <w:divBdr>
                    <w:top w:val="none" w:sz="0" w:space="0" w:color="auto"/>
                    <w:left w:val="none" w:sz="0" w:space="0" w:color="auto"/>
                    <w:bottom w:val="none" w:sz="0" w:space="0" w:color="auto"/>
                    <w:right w:val="none" w:sz="0" w:space="0" w:color="auto"/>
                  </w:divBdr>
                </w:div>
                <w:div w:id="1460491973">
                  <w:marLeft w:val="0"/>
                  <w:marRight w:val="0"/>
                  <w:marTop w:val="0"/>
                  <w:marBottom w:val="0"/>
                  <w:divBdr>
                    <w:top w:val="none" w:sz="0" w:space="0" w:color="auto"/>
                    <w:left w:val="none" w:sz="0" w:space="0" w:color="auto"/>
                    <w:bottom w:val="none" w:sz="0" w:space="0" w:color="auto"/>
                    <w:right w:val="none" w:sz="0" w:space="0" w:color="auto"/>
                  </w:divBdr>
                </w:div>
                <w:div w:id="1593472581">
                  <w:marLeft w:val="0"/>
                  <w:marRight w:val="0"/>
                  <w:marTop w:val="0"/>
                  <w:marBottom w:val="0"/>
                  <w:divBdr>
                    <w:top w:val="none" w:sz="0" w:space="0" w:color="auto"/>
                    <w:left w:val="none" w:sz="0" w:space="0" w:color="auto"/>
                    <w:bottom w:val="none" w:sz="0" w:space="0" w:color="auto"/>
                    <w:right w:val="none" w:sz="0" w:space="0" w:color="auto"/>
                  </w:divBdr>
                </w:div>
                <w:div w:id="18356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92230">
      <w:bodyDiv w:val="1"/>
      <w:marLeft w:val="0"/>
      <w:marRight w:val="0"/>
      <w:marTop w:val="0"/>
      <w:marBottom w:val="0"/>
      <w:divBdr>
        <w:top w:val="none" w:sz="0" w:space="0" w:color="auto"/>
        <w:left w:val="none" w:sz="0" w:space="0" w:color="auto"/>
        <w:bottom w:val="none" w:sz="0" w:space="0" w:color="auto"/>
        <w:right w:val="none" w:sz="0" w:space="0" w:color="auto"/>
      </w:divBdr>
      <w:divsChild>
        <w:div w:id="2021200376">
          <w:marLeft w:val="0"/>
          <w:marRight w:val="0"/>
          <w:marTop w:val="15"/>
          <w:marBottom w:val="0"/>
          <w:divBdr>
            <w:top w:val="none" w:sz="0" w:space="0" w:color="auto"/>
            <w:left w:val="none" w:sz="0" w:space="0" w:color="auto"/>
            <w:bottom w:val="none" w:sz="0" w:space="0" w:color="auto"/>
            <w:right w:val="none" w:sz="0" w:space="0" w:color="auto"/>
          </w:divBdr>
          <w:divsChild>
            <w:div w:id="103036007">
              <w:marLeft w:val="0"/>
              <w:marRight w:val="0"/>
              <w:marTop w:val="0"/>
              <w:marBottom w:val="0"/>
              <w:divBdr>
                <w:top w:val="none" w:sz="0" w:space="0" w:color="auto"/>
                <w:left w:val="none" w:sz="0" w:space="0" w:color="auto"/>
                <w:bottom w:val="none" w:sz="0" w:space="0" w:color="auto"/>
                <w:right w:val="none" w:sz="0" w:space="0" w:color="auto"/>
              </w:divBdr>
              <w:divsChild>
                <w:div w:id="139418749">
                  <w:marLeft w:val="0"/>
                  <w:marRight w:val="0"/>
                  <w:marTop w:val="0"/>
                  <w:marBottom w:val="0"/>
                  <w:divBdr>
                    <w:top w:val="none" w:sz="0" w:space="0" w:color="auto"/>
                    <w:left w:val="none" w:sz="0" w:space="0" w:color="auto"/>
                    <w:bottom w:val="none" w:sz="0" w:space="0" w:color="auto"/>
                    <w:right w:val="none" w:sz="0" w:space="0" w:color="auto"/>
                  </w:divBdr>
                </w:div>
                <w:div w:id="1145852814">
                  <w:marLeft w:val="0"/>
                  <w:marRight w:val="0"/>
                  <w:marTop w:val="0"/>
                  <w:marBottom w:val="0"/>
                  <w:divBdr>
                    <w:top w:val="none" w:sz="0" w:space="0" w:color="auto"/>
                    <w:left w:val="none" w:sz="0" w:space="0" w:color="auto"/>
                    <w:bottom w:val="none" w:sz="0" w:space="0" w:color="auto"/>
                    <w:right w:val="none" w:sz="0" w:space="0" w:color="auto"/>
                  </w:divBdr>
                </w:div>
                <w:div w:id="26607790">
                  <w:marLeft w:val="0"/>
                  <w:marRight w:val="0"/>
                  <w:marTop w:val="0"/>
                  <w:marBottom w:val="0"/>
                  <w:divBdr>
                    <w:top w:val="none" w:sz="0" w:space="0" w:color="auto"/>
                    <w:left w:val="none" w:sz="0" w:space="0" w:color="auto"/>
                    <w:bottom w:val="none" w:sz="0" w:space="0" w:color="auto"/>
                    <w:right w:val="none" w:sz="0" w:space="0" w:color="auto"/>
                  </w:divBdr>
                </w:div>
                <w:div w:id="697706605">
                  <w:marLeft w:val="0"/>
                  <w:marRight w:val="0"/>
                  <w:marTop w:val="0"/>
                  <w:marBottom w:val="0"/>
                  <w:divBdr>
                    <w:top w:val="none" w:sz="0" w:space="0" w:color="auto"/>
                    <w:left w:val="none" w:sz="0" w:space="0" w:color="auto"/>
                    <w:bottom w:val="none" w:sz="0" w:space="0" w:color="auto"/>
                    <w:right w:val="none" w:sz="0" w:space="0" w:color="auto"/>
                  </w:divBdr>
                </w:div>
                <w:div w:id="2014338741">
                  <w:marLeft w:val="0"/>
                  <w:marRight w:val="0"/>
                  <w:marTop w:val="0"/>
                  <w:marBottom w:val="0"/>
                  <w:divBdr>
                    <w:top w:val="none" w:sz="0" w:space="0" w:color="auto"/>
                    <w:left w:val="none" w:sz="0" w:space="0" w:color="auto"/>
                    <w:bottom w:val="none" w:sz="0" w:space="0" w:color="auto"/>
                    <w:right w:val="none" w:sz="0" w:space="0" w:color="auto"/>
                  </w:divBdr>
                </w:div>
                <w:div w:id="1580553144">
                  <w:marLeft w:val="0"/>
                  <w:marRight w:val="0"/>
                  <w:marTop w:val="0"/>
                  <w:marBottom w:val="0"/>
                  <w:divBdr>
                    <w:top w:val="none" w:sz="0" w:space="0" w:color="auto"/>
                    <w:left w:val="none" w:sz="0" w:space="0" w:color="auto"/>
                    <w:bottom w:val="none" w:sz="0" w:space="0" w:color="auto"/>
                    <w:right w:val="none" w:sz="0" w:space="0" w:color="auto"/>
                  </w:divBdr>
                </w:div>
                <w:div w:id="1518498143">
                  <w:marLeft w:val="0"/>
                  <w:marRight w:val="0"/>
                  <w:marTop w:val="0"/>
                  <w:marBottom w:val="0"/>
                  <w:divBdr>
                    <w:top w:val="none" w:sz="0" w:space="0" w:color="auto"/>
                    <w:left w:val="none" w:sz="0" w:space="0" w:color="auto"/>
                    <w:bottom w:val="none" w:sz="0" w:space="0" w:color="auto"/>
                    <w:right w:val="none" w:sz="0" w:space="0" w:color="auto"/>
                  </w:divBdr>
                </w:div>
                <w:div w:id="2014457361">
                  <w:marLeft w:val="0"/>
                  <w:marRight w:val="0"/>
                  <w:marTop w:val="0"/>
                  <w:marBottom w:val="0"/>
                  <w:divBdr>
                    <w:top w:val="none" w:sz="0" w:space="0" w:color="auto"/>
                    <w:left w:val="none" w:sz="0" w:space="0" w:color="auto"/>
                    <w:bottom w:val="none" w:sz="0" w:space="0" w:color="auto"/>
                    <w:right w:val="none" w:sz="0" w:space="0" w:color="auto"/>
                  </w:divBdr>
                </w:div>
                <w:div w:id="1230573299">
                  <w:marLeft w:val="0"/>
                  <w:marRight w:val="0"/>
                  <w:marTop w:val="0"/>
                  <w:marBottom w:val="0"/>
                  <w:divBdr>
                    <w:top w:val="none" w:sz="0" w:space="0" w:color="auto"/>
                    <w:left w:val="none" w:sz="0" w:space="0" w:color="auto"/>
                    <w:bottom w:val="none" w:sz="0" w:space="0" w:color="auto"/>
                    <w:right w:val="none" w:sz="0" w:space="0" w:color="auto"/>
                  </w:divBdr>
                </w:div>
                <w:div w:id="360515927">
                  <w:marLeft w:val="0"/>
                  <w:marRight w:val="0"/>
                  <w:marTop w:val="0"/>
                  <w:marBottom w:val="0"/>
                  <w:divBdr>
                    <w:top w:val="none" w:sz="0" w:space="0" w:color="auto"/>
                    <w:left w:val="none" w:sz="0" w:space="0" w:color="auto"/>
                    <w:bottom w:val="none" w:sz="0" w:space="0" w:color="auto"/>
                    <w:right w:val="none" w:sz="0" w:space="0" w:color="auto"/>
                  </w:divBdr>
                </w:div>
                <w:div w:id="1561136490">
                  <w:marLeft w:val="0"/>
                  <w:marRight w:val="0"/>
                  <w:marTop w:val="0"/>
                  <w:marBottom w:val="0"/>
                  <w:divBdr>
                    <w:top w:val="none" w:sz="0" w:space="0" w:color="auto"/>
                    <w:left w:val="none" w:sz="0" w:space="0" w:color="auto"/>
                    <w:bottom w:val="none" w:sz="0" w:space="0" w:color="auto"/>
                    <w:right w:val="none" w:sz="0" w:space="0" w:color="auto"/>
                  </w:divBdr>
                </w:div>
                <w:div w:id="395011045">
                  <w:marLeft w:val="0"/>
                  <w:marRight w:val="0"/>
                  <w:marTop w:val="0"/>
                  <w:marBottom w:val="0"/>
                  <w:divBdr>
                    <w:top w:val="none" w:sz="0" w:space="0" w:color="auto"/>
                    <w:left w:val="none" w:sz="0" w:space="0" w:color="auto"/>
                    <w:bottom w:val="none" w:sz="0" w:space="0" w:color="auto"/>
                    <w:right w:val="none" w:sz="0" w:space="0" w:color="auto"/>
                  </w:divBdr>
                </w:div>
                <w:div w:id="1584683921">
                  <w:marLeft w:val="0"/>
                  <w:marRight w:val="0"/>
                  <w:marTop w:val="0"/>
                  <w:marBottom w:val="0"/>
                  <w:divBdr>
                    <w:top w:val="none" w:sz="0" w:space="0" w:color="auto"/>
                    <w:left w:val="none" w:sz="0" w:space="0" w:color="auto"/>
                    <w:bottom w:val="none" w:sz="0" w:space="0" w:color="auto"/>
                    <w:right w:val="none" w:sz="0" w:space="0" w:color="auto"/>
                  </w:divBdr>
                </w:div>
                <w:div w:id="1623421269">
                  <w:marLeft w:val="0"/>
                  <w:marRight w:val="0"/>
                  <w:marTop w:val="0"/>
                  <w:marBottom w:val="0"/>
                  <w:divBdr>
                    <w:top w:val="none" w:sz="0" w:space="0" w:color="auto"/>
                    <w:left w:val="none" w:sz="0" w:space="0" w:color="auto"/>
                    <w:bottom w:val="none" w:sz="0" w:space="0" w:color="auto"/>
                    <w:right w:val="none" w:sz="0" w:space="0" w:color="auto"/>
                  </w:divBdr>
                </w:div>
                <w:div w:id="1843736964">
                  <w:marLeft w:val="0"/>
                  <w:marRight w:val="0"/>
                  <w:marTop w:val="0"/>
                  <w:marBottom w:val="0"/>
                  <w:divBdr>
                    <w:top w:val="none" w:sz="0" w:space="0" w:color="auto"/>
                    <w:left w:val="none" w:sz="0" w:space="0" w:color="auto"/>
                    <w:bottom w:val="none" w:sz="0" w:space="0" w:color="auto"/>
                    <w:right w:val="none" w:sz="0" w:space="0" w:color="auto"/>
                  </w:divBdr>
                </w:div>
                <w:div w:id="620066437">
                  <w:marLeft w:val="0"/>
                  <w:marRight w:val="0"/>
                  <w:marTop w:val="0"/>
                  <w:marBottom w:val="0"/>
                  <w:divBdr>
                    <w:top w:val="none" w:sz="0" w:space="0" w:color="auto"/>
                    <w:left w:val="none" w:sz="0" w:space="0" w:color="auto"/>
                    <w:bottom w:val="none" w:sz="0" w:space="0" w:color="auto"/>
                    <w:right w:val="none" w:sz="0" w:space="0" w:color="auto"/>
                  </w:divBdr>
                </w:div>
                <w:div w:id="1886596488">
                  <w:marLeft w:val="0"/>
                  <w:marRight w:val="0"/>
                  <w:marTop w:val="0"/>
                  <w:marBottom w:val="0"/>
                  <w:divBdr>
                    <w:top w:val="none" w:sz="0" w:space="0" w:color="auto"/>
                    <w:left w:val="none" w:sz="0" w:space="0" w:color="auto"/>
                    <w:bottom w:val="none" w:sz="0" w:space="0" w:color="auto"/>
                    <w:right w:val="none" w:sz="0" w:space="0" w:color="auto"/>
                  </w:divBdr>
                </w:div>
                <w:div w:id="1390419810">
                  <w:marLeft w:val="0"/>
                  <w:marRight w:val="0"/>
                  <w:marTop w:val="0"/>
                  <w:marBottom w:val="0"/>
                  <w:divBdr>
                    <w:top w:val="none" w:sz="0" w:space="0" w:color="auto"/>
                    <w:left w:val="none" w:sz="0" w:space="0" w:color="auto"/>
                    <w:bottom w:val="none" w:sz="0" w:space="0" w:color="auto"/>
                    <w:right w:val="none" w:sz="0" w:space="0" w:color="auto"/>
                  </w:divBdr>
                </w:div>
                <w:div w:id="5793990">
                  <w:marLeft w:val="0"/>
                  <w:marRight w:val="0"/>
                  <w:marTop w:val="0"/>
                  <w:marBottom w:val="0"/>
                  <w:divBdr>
                    <w:top w:val="none" w:sz="0" w:space="0" w:color="auto"/>
                    <w:left w:val="none" w:sz="0" w:space="0" w:color="auto"/>
                    <w:bottom w:val="none" w:sz="0" w:space="0" w:color="auto"/>
                    <w:right w:val="none" w:sz="0" w:space="0" w:color="auto"/>
                  </w:divBdr>
                </w:div>
                <w:div w:id="566771739">
                  <w:marLeft w:val="0"/>
                  <w:marRight w:val="0"/>
                  <w:marTop w:val="0"/>
                  <w:marBottom w:val="0"/>
                  <w:divBdr>
                    <w:top w:val="none" w:sz="0" w:space="0" w:color="auto"/>
                    <w:left w:val="none" w:sz="0" w:space="0" w:color="auto"/>
                    <w:bottom w:val="none" w:sz="0" w:space="0" w:color="auto"/>
                    <w:right w:val="none" w:sz="0" w:space="0" w:color="auto"/>
                  </w:divBdr>
                </w:div>
                <w:div w:id="1610576927">
                  <w:marLeft w:val="0"/>
                  <w:marRight w:val="0"/>
                  <w:marTop w:val="0"/>
                  <w:marBottom w:val="0"/>
                  <w:divBdr>
                    <w:top w:val="none" w:sz="0" w:space="0" w:color="auto"/>
                    <w:left w:val="none" w:sz="0" w:space="0" w:color="auto"/>
                    <w:bottom w:val="none" w:sz="0" w:space="0" w:color="auto"/>
                    <w:right w:val="none" w:sz="0" w:space="0" w:color="auto"/>
                  </w:divBdr>
                </w:div>
                <w:div w:id="1697346056">
                  <w:marLeft w:val="0"/>
                  <w:marRight w:val="0"/>
                  <w:marTop w:val="0"/>
                  <w:marBottom w:val="0"/>
                  <w:divBdr>
                    <w:top w:val="none" w:sz="0" w:space="0" w:color="auto"/>
                    <w:left w:val="none" w:sz="0" w:space="0" w:color="auto"/>
                    <w:bottom w:val="none" w:sz="0" w:space="0" w:color="auto"/>
                    <w:right w:val="none" w:sz="0" w:space="0" w:color="auto"/>
                  </w:divBdr>
                </w:div>
                <w:div w:id="1108937325">
                  <w:marLeft w:val="0"/>
                  <w:marRight w:val="0"/>
                  <w:marTop w:val="0"/>
                  <w:marBottom w:val="0"/>
                  <w:divBdr>
                    <w:top w:val="none" w:sz="0" w:space="0" w:color="auto"/>
                    <w:left w:val="none" w:sz="0" w:space="0" w:color="auto"/>
                    <w:bottom w:val="none" w:sz="0" w:space="0" w:color="auto"/>
                    <w:right w:val="none" w:sz="0" w:space="0" w:color="auto"/>
                  </w:divBdr>
                </w:div>
                <w:div w:id="63112380">
                  <w:marLeft w:val="0"/>
                  <w:marRight w:val="0"/>
                  <w:marTop w:val="0"/>
                  <w:marBottom w:val="0"/>
                  <w:divBdr>
                    <w:top w:val="none" w:sz="0" w:space="0" w:color="auto"/>
                    <w:left w:val="none" w:sz="0" w:space="0" w:color="auto"/>
                    <w:bottom w:val="none" w:sz="0" w:space="0" w:color="auto"/>
                    <w:right w:val="none" w:sz="0" w:space="0" w:color="auto"/>
                  </w:divBdr>
                </w:div>
                <w:div w:id="894849149">
                  <w:marLeft w:val="0"/>
                  <w:marRight w:val="0"/>
                  <w:marTop w:val="0"/>
                  <w:marBottom w:val="0"/>
                  <w:divBdr>
                    <w:top w:val="none" w:sz="0" w:space="0" w:color="auto"/>
                    <w:left w:val="none" w:sz="0" w:space="0" w:color="auto"/>
                    <w:bottom w:val="none" w:sz="0" w:space="0" w:color="auto"/>
                    <w:right w:val="none" w:sz="0" w:space="0" w:color="auto"/>
                  </w:divBdr>
                </w:div>
                <w:div w:id="2054230306">
                  <w:marLeft w:val="0"/>
                  <w:marRight w:val="0"/>
                  <w:marTop w:val="0"/>
                  <w:marBottom w:val="0"/>
                  <w:divBdr>
                    <w:top w:val="none" w:sz="0" w:space="0" w:color="auto"/>
                    <w:left w:val="none" w:sz="0" w:space="0" w:color="auto"/>
                    <w:bottom w:val="none" w:sz="0" w:space="0" w:color="auto"/>
                    <w:right w:val="none" w:sz="0" w:space="0" w:color="auto"/>
                  </w:divBdr>
                </w:div>
                <w:div w:id="1543901590">
                  <w:marLeft w:val="0"/>
                  <w:marRight w:val="0"/>
                  <w:marTop w:val="0"/>
                  <w:marBottom w:val="0"/>
                  <w:divBdr>
                    <w:top w:val="none" w:sz="0" w:space="0" w:color="auto"/>
                    <w:left w:val="none" w:sz="0" w:space="0" w:color="auto"/>
                    <w:bottom w:val="none" w:sz="0" w:space="0" w:color="auto"/>
                    <w:right w:val="none" w:sz="0" w:space="0" w:color="auto"/>
                  </w:divBdr>
                </w:div>
                <w:div w:id="838349947">
                  <w:marLeft w:val="0"/>
                  <w:marRight w:val="0"/>
                  <w:marTop w:val="0"/>
                  <w:marBottom w:val="0"/>
                  <w:divBdr>
                    <w:top w:val="none" w:sz="0" w:space="0" w:color="auto"/>
                    <w:left w:val="none" w:sz="0" w:space="0" w:color="auto"/>
                    <w:bottom w:val="none" w:sz="0" w:space="0" w:color="auto"/>
                    <w:right w:val="none" w:sz="0" w:space="0" w:color="auto"/>
                  </w:divBdr>
                </w:div>
                <w:div w:id="1819224870">
                  <w:marLeft w:val="0"/>
                  <w:marRight w:val="0"/>
                  <w:marTop w:val="0"/>
                  <w:marBottom w:val="0"/>
                  <w:divBdr>
                    <w:top w:val="none" w:sz="0" w:space="0" w:color="auto"/>
                    <w:left w:val="none" w:sz="0" w:space="0" w:color="auto"/>
                    <w:bottom w:val="none" w:sz="0" w:space="0" w:color="auto"/>
                    <w:right w:val="none" w:sz="0" w:space="0" w:color="auto"/>
                  </w:divBdr>
                </w:div>
                <w:div w:id="1410495768">
                  <w:marLeft w:val="0"/>
                  <w:marRight w:val="0"/>
                  <w:marTop w:val="0"/>
                  <w:marBottom w:val="0"/>
                  <w:divBdr>
                    <w:top w:val="none" w:sz="0" w:space="0" w:color="auto"/>
                    <w:left w:val="none" w:sz="0" w:space="0" w:color="auto"/>
                    <w:bottom w:val="none" w:sz="0" w:space="0" w:color="auto"/>
                    <w:right w:val="none" w:sz="0" w:space="0" w:color="auto"/>
                  </w:divBdr>
                </w:div>
                <w:div w:id="1272081019">
                  <w:marLeft w:val="0"/>
                  <w:marRight w:val="0"/>
                  <w:marTop w:val="0"/>
                  <w:marBottom w:val="0"/>
                  <w:divBdr>
                    <w:top w:val="none" w:sz="0" w:space="0" w:color="auto"/>
                    <w:left w:val="none" w:sz="0" w:space="0" w:color="auto"/>
                    <w:bottom w:val="none" w:sz="0" w:space="0" w:color="auto"/>
                    <w:right w:val="none" w:sz="0" w:space="0" w:color="auto"/>
                  </w:divBdr>
                </w:div>
                <w:div w:id="311837236">
                  <w:marLeft w:val="0"/>
                  <w:marRight w:val="0"/>
                  <w:marTop w:val="0"/>
                  <w:marBottom w:val="0"/>
                  <w:divBdr>
                    <w:top w:val="none" w:sz="0" w:space="0" w:color="auto"/>
                    <w:left w:val="none" w:sz="0" w:space="0" w:color="auto"/>
                    <w:bottom w:val="none" w:sz="0" w:space="0" w:color="auto"/>
                    <w:right w:val="none" w:sz="0" w:space="0" w:color="auto"/>
                  </w:divBdr>
                </w:div>
                <w:div w:id="1308894191">
                  <w:marLeft w:val="0"/>
                  <w:marRight w:val="0"/>
                  <w:marTop w:val="0"/>
                  <w:marBottom w:val="0"/>
                  <w:divBdr>
                    <w:top w:val="none" w:sz="0" w:space="0" w:color="auto"/>
                    <w:left w:val="none" w:sz="0" w:space="0" w:color="auto"/>
                    <w:bottom w:val="none" w:sz="0" w:space="0" w:color="auto"/>
                    <w:right w:val="none" w:sz="0" w:space="0" w:color="auto"/>
                  </w:divBdr>
                </w:div>
                <w:div w:id="383216394">
                  <w:marLeft w:val="0"/>
                  <w:marRight w:val="0"/>
                  <w:marTop w:val="0"/>
                  <w:marBottom w:val="0"/>
                  <w:divBdr>
                    <w:top w:val="none" w:sz="0" w:space="0" w:color="auto"/>
                    <w:left w:val="none" w:sz="0" w:space="0" w:color="auto"/>
                    <w:bottom w:val="none" w:sz="0" w:space="0" w:color="auto"/>
                    <w:right w:val="none" w:sz="0" w:space="0" w:color="auto"/>
                  </w:divBdr>
                </w:div>
                <w:div w:id="289748580">
                  <w:marLeft w:val="0"/>
                  <w:marRight w:val="0"/>
                  <w:marTop w:val="0"/>
                  <w:marBottom w:val="0"/>
                  <w:divBdr>
                    <w:top w:val="none" w:sz="0" w:space="0" w:color="auto"/>
                    <w:left w:val="none" w:sz="0" w:space="0" w:color="auto"/>
                    <w:bottom w:val="none" w:sz="0" w:space="0" w:color="auto"/>
                    <w:right w:val="none" w:sz="0" w:space="0" w:color="auto"/>
                  </w:divBdr>
                </w:div>
                <w:div w:id="980231524">
                  <w:marLeft w:val="0"/>
                  <w:marRight w:val="0"/>
                  <w:marTop w:val="0"/>
                  <w:marBottom w:val="0"/>
                  <w:divBdr>
                    <w:top w:val="none" w:sz="0" w:space="0" w:color="auto"/>
                    <w:left w:val="none" w:sz="0" w:space="0" w:color="auto"/>
                    <w:bottom w:val="none" w:sz="0" w:space="0" w:color="auto"/>
                    <w:right w:val="none" w:sz="0" w:space="0" w:color="auto"/>
                  </w:divBdr>
                </w:div>
                <w:div w:id="2087729288">
                  <w:marLeft w:val="0"/>
                  <w:marRight w:val="0"/>
                  <w:marTop w:val="0"/>
                  <w:marBottom w:val="0"/>
                  <w:divBdr>
                    <w:top w:val="none" w:sz="0" w:space="0" w:color="auto"/>
                    <w:left w:val="none" w:sz="0" w:space="0" w:color="auto"/>
                    <w:bottom w:val="none" w:sz="0" w:space="0" w:color="auto"/>
                    <w:right w:val="none" w:sz="0" w:space="0" w:color="auto"/>
                  </w:divBdr>
                </w:div>
                <w:div w:id="1468740322">
                  <w:marLeft w:val="0"/>
                  <w:marRight w:val="0"/>
                  <w:marTop w:val="0"/>
                  <w:marBottom w:val="0"/>
                  <w:divBdr>
                    <w:top w:val="none" w:sz="0" w:space="0" w:color="auto"/>
                    <w:left w:val="none" w:sz="0" w:space="0" w:color="auto"/>
                    <w:bottom w:val="none" w:sz="0" w:space="0" w:color="auto"/>
                    <w:right w:val="none" w:sz="0" w:space="0" w:color="auto"/>
                  </w:divBdr>
                </w:div>
                <w:div w:id="758216778">
                  <w:marLeft w:val="0"/>
                  <w:marRight w:val="0"/>
                  <w:marTop w:val="0"/>
                  <w:marBottom w:val="0"/>
                  <w:divBdr>
                    <w:top w:val="none" w:sz="0" w:space="0" w:color="auto"/>
                    <w:left w:val="none" w:sz="0" w:space="0" w:color="auto"/>
                    <w:bottom w:val="none" w:sz="0" w:space="0" w:color="auto"/>
                    <w:right w:val="none" w:sz="0" w:space="0" w:color="auto"/>
                  </w:divBdr>
                </w:div>
                <w:div w:id="1597903620">
                  <w:marLeft w:val="0"/>
                  <w:marRight w:val="0"/>
                  <w:marTop w:val="0"/>
                  <w:marBottom w:val="0"/>
                  <w:divBdr>
                    <w:top w:val="none" w:sz="0" w:space="0" w:color="auto"/>
                    <w:left w:val="none" w:sz="0" w:space="0" w:color="auto"/>
                    <w:bottom w:val="none" w:sz="0" w:space="0" w:color="auto"/>
                    <w:right w:val="none" w:sz="0" w:space="0" w:color="auto"/>
                  </w:divBdr>
                </w:div>
                <w:div w:id="396559305">
                  <w:marLeft w:val="0"/>
                  <w:marRight w:val="0"/>
                  <w:marTop w:val="0"/>
                  <w:marBottom w:val="0"/>
                  <w:divBdr>
                    <w:top w:val="none" w:sz="0" w:space="0" w:color="auto"/>
                    <w:left w:val="none" w:sz="0" w:space="0" w:color="auto"/>
                    <w:bottom w:val="none" w:sz="0" w:space="0" w:color="auto"/>
                    <w:right w:val="none" w:sz="0" w:space="0" w:color="auto"/>
                  </w:divBdr>
                </w:div>
                <w:div w:id="1044870811">
                  <w:marLeft w:val="0"/>
                  <w:marRight w:val="0"/>
                  <w:marTop w:val="0"/>
                  <w:marBottom w:val="0"/>
                  <w:divBdr>
                    <w:top w:val="none" w:sz="0" w:space="0" w:color="auto"/>
                    <w:left w:val="none" w:sz="0" w:space="0" w:color="auto"/>
                    <w:bottom w:val="none" w:sz="0" w:space="0" w:color="auto"/>
                    <w:right w:val="none" w:sz="0" w:space="0" w:color="auto"/>
                  </w:divBdr>
                </w:div>
                <w:div w:id="1191451955">
                  <w:marLeft w:val="0"/>
                  <w:marRight w:val="0"/>
                  <w:marTop w:val="0"/>
                  <w:marBottom w:val="0"/>
                  <w:divBdr>
                    <w:top w:val="none" w:sz="0" w:space="0" w:color="auto"/>
                    <w:left w:val="none" w:sz="0" w:space="0" w:color="auto"/>
                    <w:bottom w:val="none" w:sz="0" w:space="0" w:color="auto"/>
                    <w:right w:val="none" w:sz="0" w:space="0" w:color="auto"/>
                  </w:divBdr>
                </w:div>
                <w:div w:id="1342469351">
                  <w:marLeft w:val="0"/>
                  <w:marRight w:val="0"/>
                  <w:marTop w:val="0"/>
                  <w:marBottom w:val="0"/>
                  <w:divBdr>
                    <w:top w:val="none" w:sz="0" w:space="0" w:color="auto"/>
                    <w:left w:val="none" w:sz="0" w:space="0" w:color="auto"/>
                    <w:bottom w:val="none" w:sz="0" w:space="0" w:color="auto"/>
                    <w:right w:val="none" w:sz="0" w:space="0" w:color="auto"/>
                  </w:divBdr>
                </w:div>
                <w:div w:id="2052217773">
                  <w:marLeft w:val="0"/>
                  <w:marRight w:val="0"/>
                  <w:marTop w:val="0"/>
                  <w:marBottom w:val="0"/>
                  <w:divBdr>
                    <w:top w:val="none" w:sz="0" w:space="0" w:color="auto"/>
                    <w:left w:val="none" w:sz="0" w:space="0" w:color="auto"/>
                    <w:bottom w:val="none" w:sz="0" w:space="0" w:color="auto"/>
                    <w:right w:val="none" w:sz="0" w:space="0" w:color="auto"/>
                  </w:divBdr>
                </w:div>
                <w:div w:id="514000487">
                  <w:marLeft w:val="0"/>
                  <w:marRight w:val="0"/>
                  <w:marTop w:val="0"/>
                  <w:marBottom w:val="0"/>
                  <w:divBdr>
                    <w:top w:val="none" w:sz="0" w:space="0" w:color="auto"/>
                    <w:left w:val="none" w:sz="0" w:space="0" w:color="auto"/>
                    <w:bottom w:val="none" w:sz="0" w:space="0" w:color="auto"/>
                    <w:right w:val="none" w:sz="0" w:space="0" w:color="auto"/>
                  </w:divBdr>
                </w:div>
                <w:div w:id="516384082">
                  <w:marLeft w:val="0"/>
                  <w:marRight w:val="0"/>
                  <w:marTop w:val="0"/>
                  <w:marBottom w:val="0"/>
                  <w:divBdr>
                    <w:top w:val="none" w:sz="0" w:space="0" w:color="auto"/>
                    <w:left w:val="none" w:sz="0" w:space="0" w:color="auto"/>
                    <w:bottom w:val="none" w:sz="0" w:space="0" w:color="auto"/>
                    <w:right w:val="none" w:sz="0" w:space="0" w:color="auto"/>
                  </w:divBdr>
                </w:div>
                <w:div w:id="640043467">
                  <w:marLeft w:val="0"/>
                  <w:marRight w:val="0"/>
                  <w:marTop w:val="0"/>
                  <w:marBottom w:val="0"/>
                  <w:divBdr>
                    <w:top w:val="none" w:sz="0" w:space="0" w:color="auto"/>
                    <w:left w:val="none" w:sz="0" w:space="0" w:color="auto"/>
                    <w:bottom w:val="none" w:sz="0" w:space="0" w:color="auto"/>
                    <w:right w:val="none" w:sz="0" w:space="0" w:color="auto"/>
                  </w:divBdr>
                </w:div>
                <w:div w:id="179047504">
                  <w:marLeft w:val="0"/>
                  <w:marRight w:val="0"/>
                  <w:marTop w:val="0"/>
                  <w:marBottom w:val="0"/>
                  <w:divBdr>
                    <w:top w:val="none" w:sz="0" w:space="0" w:color="auto"/>
                    <w:left w:val="none" w:sz="0" w:space="0" w:color="auto"/>
                    <w:bottom w:val="none" w:sz="0" w:space="0" w:color="auto"/>
                    <w:right w:val="none" w:sz="0" w:space="0" w:color="auto"/>
                  </w:divBdr>
                </w:div>
                <w:div w:id="16614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www.angon.co.id/news/uncategorized/model-model-pengembangan-perangkat-lunak-beserta-contoh-penerapannya"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idcloudhost.com/bagaimana-perkembangan-teknologi-informasi-saat-in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947D6-0FDB-43AF-90A4-F49EF60A7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Dimas Addriansyah</dc:creator>
  <cp:lastModifiedBy>asus</cp:lastModifiedBy>
  <cp:revision>5</cp:revision>
  <dcterms:created xsi:type="dcterms:W3CDTF">2020-03-06T13:07:00Z</dcterms:created>
  <dcterms:modified xsi:type="dcterms:W3CDTF">2020-03-07T07:10:00Z</dcterms:modified>
</cp:coreProperties>
</file>